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3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3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6BF0BAF8" w:rsidR="00B2590D" w:rsidRPr="0018723E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8B0FDB">
        <w:rPr>
          <w:b/>
          <w:sz w:val="28"/>
          <w:szCs w:val="28"/>
        </w:rPr>
        <w:t>3</w:t>
      </w:r>
    </w:p>
    <w:p w14:paraId="30B6CB5A" w14:textId="6DC7F9B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0A7097">
        <w:rPr>
          <w:b/>
          <w:sz w:val="28"/>
          <w:szCs w:val="28"/>
        </w:rPr>
        <w:t>Технологии разработки программного обеспечения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00462F36" w14:textId="14E0A049" w:rsidR="00B2590D" w:rsidRDefault="00B2590D" w:rsidP="000A7097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8B0FDB">
        <w:rPr>
          <w:bCs w:val="0"/>
          <w:lang w:eastAsia="en-US"/>
        </w:rPr>
        <w:t>Разработка модели требований</w:t>
      </w:r>
      <w:r w:rsidR="00C667A8" w:rsidRPr="003F14DA">
        <w:t>"</w:t>
      </w:r>
    </w:p>
    <w:p w14:paraId="2C497BA2" w14:textId="77777777" w:rsidR="00732C89" w:rsidRPr="00732C89" w:rsidRDefault="00732C89" w:rsidP="00732C89">
      <w:pPr>
        <w:rPr>
          <w:rFonts w:eastAsiaTheme="minorHAnsi"/>
          <w:lang w:eastAsia="ru-RU"/>
        </w:rPr>
      </w:pP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Pr="00C16681" w:rsidRDefault="00B2590D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6BB37F91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0A7097">
        <w:rPr>
          <w:sz w:val="28"/>
          <w:szCs w:val="28"/>
        </w:rPr>
        <w:t>11М</w:t>
      </w:r>
    </w:p>
    <w:p w14:paraId="229BD7F5" w14:textId="421DBD9F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5B4B2C">
        <w:rPr>
          <w:sz w:val="28"/>
          <w:szCs w:val="28"/>
        </w:rPr>
        <w:t>Чудновский З.А.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8F47EDB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="000A7097">
        <w:rPr>
          <w:b/>
          <w:sz w:val="28"/>
          <w:szCs w:val="28"/>
        </w:rPr>
        <w:t>а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72155F43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A7097">
        <w:rPr>
          <w:sz w:val="28"/>
          <w:szCs w:val="28"/>
        </w:rPr>
        <w:t>Виноградова М.В.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7E261B4F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0A7097">
        <w:rPr>
          <w:sz w:val="24"/>
          <w:szCs w:val="24"/>
        </w:rPr>
        <w:t>5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0E700891" w14:textId="4DEB1F4C" w:rsidR="00C57C4D" w:rsidRPr="00C57C4D" w:rsidRDefault="00CB47C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CB47C9">
        <w:rPr>
          <w:sz w:val="28"/>
          <w:szCs w:val="28"/>
        </w:rPr>
        <w:fldChar w:fldCharType="begin"/>
      </w:r>
      <w:r w:rsidRPr="00CB47C9">
        <w:rPr>
          <w:sz w:val="28"/>
          <w:szCs w:val="28"/>
        </w:rPr>
        <w:instrText xml:space="preserve"> TOC \o "1-3" \h \z \u </w:instrText>
      </w:r>
      <w:r w:rsidRPr="00CB47C9">
        <w:rPr>
          <w:sz w:val="28"/>
          <w:szCs w:val="28"/>
        </w:rPr>
        <w:fldChar w:fldCharType="separate"/>
      </w:r>
      <w:hyperlink w:anchor="_Toc209991432" w:history="1">
        <w:r w:rsidR="00C57C4D" w:rsidRPr="00C57C4D">
          <w:rPr>
            <w:rStyle w:val="a5"/>
            <w:noProof/>
            <w:sz w:val="28"/>
            <w:szCs w:val="28"/>
          </w:rPr>
          <w:t>Цель работы</w:t>
        </w:r>
        <w:r w:rsidR="00C57C4D" w:rsidRPr="00C57C4D">
          <w:rPr>
            <w:noProof/>
            <w:webHidden/>
            <w:sz w:val="28"/>
            <w:szCs w:val="28"/>
          </w:rPr>
          <w:tab/>
        </w:r>
        <w:r w:rsidR="00C57C4D" w:rsidRPr="00C57C4D">
          <w:rPr>
            <w:noProof/>
            <w:webHidden/>
            <w:sz w:val="28"/>
            <w:szCs w:val="28"/>
          </w:rPr>
          <w:fldChar w:fldCharType="begin"/>
        </w:r>
        <w:r w:rsidR="00C57C4D" w:rsidRPr="00C57C4D">
          <w:rPr>
            <w:noProof/>
            <w:webHidden/>
            <w:sz w:val="28"/>
            <w:szCs w:val="28"/>
          </w:rPr>
          <w:instrText xml:space="preserve"> PAGEREF _Toc209991432 \h </w:instrText>
        </w:r>
        <w:r w:rsidR="00C57C4D" w:rsidRPr="00C57C4D">
          <w:rPr>
            <w:noProof/>
            <w:webHidden/>
            <w:sz w:val="28"/>
            <w:szCs w:val="28"/>
          </w:rPr>
        </w:r>
        <w:r w:rsidR="00C57C4D" w:rsidRPr="00C57C4D">
          <w:rPr>
            <w:noProof/>
            <w:webHidden/>
            <w:sz w:val="28"/>
            <w:szCs w:val="28"/>
          </w:rPr>
          <w:fldChar w:fldCharType="separate"/>
        </w:r>
        <w:r w:rsidR="00670F05">
          <w:rPr>
            <w:noProof/>
            <w:webHidden/>
            <w:sz w:val="28"/>
            <w:szCs w:val="28"/>
          </w:rPr>
          <w:t>3</w:t>
        </w:r>
        <w:r w:rsidR="00C57C4D" w:rsidRPr="00C57C4D">
          <w:rPr>
            <w:noProof/>
            <w:webHidden/>
            <w:sz w:val="28"/>
            <w:szCs w:val="28"/>
          </w:rPr>
          <w:fldChar w:fldCharType="end"/>
        </w:r>
      </w:hyperlink>
    </w:p>
    <w:p w14:paraId="7B054FB4" w14:textId="7266F734" w:rsidR="00C57C4D" w:rsidRPr="00C57C4D" w:rsidRDefault="00C57C4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9991433" w:history="1">
        <w:r w:rsidRPr="00C57C4D">
          <w:rPr>
            <w:rStyle w:val="a5"/>
            <w:noProof/>
            <w:sz w:val="28"/>
            <w:szCs w:val="28"/>
          </w:rPr>
          <w:t>Описание исходных требований</w:t>
        </w:r>
        <w:r w:rsidRPr="00C57C4D">
          <w:rPr>
            <w:noProof/>
            <w:webHidden/>
            <w:sz w:val="28"/>
            <w:szCs w:val="28"/>
          </w:rPr>
          <w:tab/>
        </w:r>
        <w:r w:rsidRPr="00C57C4D">
          <w:rPr>
            <w:noProof/>
            <w:webHidden/>
            <w:sz w:val="28"/>
            <w:szCs w:val="28"/>
          </w:rPr>
          <w:fldChar w:fldCharType="begin"/>
        </w:r>
        <w:r w:rsidRPr="00C57C4D">
          <w:rPr>
            <w:noProof/>
            <w:webHidden/>
            <w:sz w:val="28"/>
            <w:szCs w:val="28"/>
          </w:rPr>
          <w:instrText xml:space="preserve"> PAGEREF _Toc209991433 \h </w:instrText>
        </w:r>
        <w:r w:rsidRPr="00C57C4D">
          <w:rPr>
            <w:noProof/>
            <w:webHidden/>
            <w:sz w:val="28"/>
            <w:szCs w:val="28"/>
          </w:rPr>
        </w:r>
        <w:r w:rsidRPr="00C57C4D">
          <w:rPr>
            <w:noProof/>
            <w:webHidden/>
            <w:sz w:val="28"/>
            <w:szCs w:val="28"/>
          </w:rPr>
          <w:fldChar w:fldCharType="separate"/>
        </w:r>
        <w:r w:rsidR="00670F05">
          <w:rPr>
            <w:noProof/>
            <w:webHidden/>
            <w:sz w:val="28"/>
            <w:szCs w:val="28"/>
          </w:rPr>
          <w:t>3</w:t>
        </w:r>
        <w:r w:rsidRPr="00C57C4D">
          <w:rPr>
            <w:noProof/>
            <w:webHidden/>
            <w:sz w:val="28"/>
            <w:szCs w:val="28"/>
          </w:rPr>
          <w:fldChar w:fldCharType="end"/>
        </w:r>
      </w:hyperlink>
    </w:p>
    <w:p w14:paraId="15CFB2F7" w14:textId="252478CD" w:rsidR="00C57C4D" w:rsidRPr="00C57C4D" w:rsidRDefault="00C57C4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9991434" w:history="1">
        <w:r w:rsidRPr="00C57C4D">
          <w:rPr>
            <w:rStyle w:val="a5"/>
            <w:noProof/>
            <w:sz w:val="28"/>
            <w:szCs w:val="28"/>
          </w:rPr>
          <w:t>Ход работы</w:t>
        </w:r>
        <w:r w:rsidRPr="00C57C4D">
          <w:rPr>
            <w:noProof/>
            <w:webHidden/>
            <w:sz w:val="28"/>
            <w:szCs w:val="28"/>
          </w:rPr>
          <w:tab/>
        </w:r>
        <w:r w:rsidRPr="00C57C4D">
          <w:rPr>
            <w:noProof/>
            <w:webHidden/>
            <w:sz w:val="28"/>
            <w:szCs w:val="28"/>
          </w:rPr>
          <w:fldChar w:fldCharType="begin"/>
        </w:r>
        <w:r w:rsidRPr="00C57C4D">
          <w:rPr>
            <w:noProof/>
            <w:webHidden/>
            <w:sz w:val="28"/>
            <w:szCs w:val="28"/>
          </w:rPr>
          <w:instrText xml:space="preserve"> PAGEREF _Toc209991434 \h </w:instrText>
        </w:r>
        <w:r w:rsidRPr="00C57C4D">
          <w:rPr>
            <w:noProof/>
            <w:webHidden/>
            <w:sz w:val="28"/>
            <w:szCs w:val="28"/>
          </w:rPr>
        </w:r>
        <w:r w:rsidRPr="00C57C4D">
          <w:rPr>
            <w:noProof/>
            <w:webHidden/>
            <w:sz w:val="28"/>
            <w:szCs w:val="28"/>
          </w:rPr>
          <w:fldChar w:fldCharType="separate"/>
        </w:r>
        <w:r w:rsidR="00670F05">
          <w:rPr>
            <w:noProof/>
            <w:webHidden/>
            <w:sz w:val="28"/>
            <w:szCs w:val="28"/>
          </w:rPr>
          <w:t>3</w:t>
        </w:r>
        <w:r w:rsidRPr="00C57C4D">
          <w:rPr>
            <w:noProof/>
            <w:webHidden/>
            <w:sz w:val="28"/>
            <w:szCs w:val="28"/>
          </w:rPr>
          <w:fldChar w:fldCharType="end"/>
        </w:r>
      </w:hyperlink>
    </w:p>
    <w:p w14:paraId="5C1169E6" w14:textId="0A3B9124" w:rsidR="00C57C4D" w:rsidRPr="00C57C4D" w:rsidRDefault="00C57C4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9991435" w:history="1">
        <w:r w:rsidRPr="00C57C4D">
          <w:rPr>
            <w:rStyle w:val="a5"/>
            <w:noProof/>
            <w:sz w:val="28"/>
            <w:szCs w:val="28"/>
          </w:rPr>
          <w:t>Вывод</w:t>
        </w:r>
        <w:r w:rsidRPr="00C57C4D">
          <w:rPr>
            <w:noProof/>
            <w:webHidden/>
            <w:sz w:val="28"/>
            <w:szCs w:val="28"/>
          </w:rPr>
          <w:tab/>
        </w:r>
        <w:r w:rsidRPr="00C57C4D">
          <w:rPr>
            <w:noProof/>
            <w:webHidden/>
            <w:sz w:val="28"/>
            <w:szCs w:val="28"/>
          </w:rPr>
          <w:fldChar w:fldCharType="begin"/>
        </w:r>
        <w:r w:rsidRPr="00C57C4D">
          <w:rPr>
            <w:noProof/>
            <w:webHidden/>
            <w:sz w:val="28"/>
            <w:szCs w:val="28"/>
          </w:rPr>
          <w:instrText xml:space="preserve"> PAGEREF _Toc209991435 \h </w:instrText>
        </w:r>
        <w:r w:rsidRPr="00C57C4D">
          <w:rPr>
            <w:noProof/>
            <w:webHidden/>
            <w:sz w:val="28"/>
            <w:szCs w:val="28"/>
          </w:rPr>
        </w:r>
        <w:r w:rsidRPr="00C57C4D">
          <w:rPr>
            <w:noProof/>
            <w:webHidden/>
            <w:sz w:val="28"/>
            <w:szCs w:val="28"/>
          </w:rPr>
          <w:fldChar w:fldCharType="separate"/>
        </w:r>
        <w:r w:rsidR="00670F05">
          <w:rPr>
            <w:noProof/>
            <w:webHidden/>
            <w:sz w:val="28"/>
            <w:szCs w:val="28"/>
          </w:rPr>
          <w:t>17</w:t>
        </w:r>
        <w:r w:rsidRPr="00C57C4D">
          <w:rPr>
            <w:noProof/>
            <w:webHidden/>
            <w:sz w:val="28"/>
            <w:szCs w:val="28"/>
          </w:rPr>
          <w:fldChar w:fldCharType="end"/>
        </w:r>
      </w:hyperlink>
    </w:p>
    <w:p w14:paraId="231870ED" w14:textId="54DFA12D" w:rsidR="00C57C4D" w:rsidRPr="00C57C4D" w:rsidRDefault="00C57C4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9991436" w:history="1">
        <w:r w:rsidRPr="00C57C4D">
          <w:rPr>
            <w:rStyle w:val="a5"/>
            <w:noProof/>
            <w:sz w:val="28"/>
            <w:szCs w:val="28"/>
          </w:rPr>
          <w:t>Список используемой литературы.</w:t>
        </w:r>
        <w:r w:rsidRPr="00C57C4D">
          <w:rPr>
            <w:noProof/>
            <w:webHidden/>
            <w:sz w:val="28"/>
            <w:szCs w:val="28"/>
          </w:rPr>
          <w:tab/>
        </w:r>
        <w:r w:rsidRPr="00C57C4D">
          <w:rPr>
            <w:noProof/>
            <w:webHidden/>
            <w:sz w:val="28"/>
            <w:szCs w:val="28"/>
          </w:rPr>
          <w:fldChar w:fldCharType="begin"/>
        </w:r>
        <w:r w:rsidRPr="00C57C4D">
          <w:rPr>
            <w:noProof/>
            <w:webHidden/>
            <w:sz w:val="28"/>
            <w:szCs w:val="28"/>
          </w:rPr>
          <w:instrText xml:space="preserve"> PAGEREF _Toc209991436 \h </w:instrText>
        </w:r>
        <w:r w:rsidRPr="00C57C4D">
          <w:rPr>
            <w:noProof/>
            <w:webHidden/>
            <w:sz w:val="28"/>
            <w:szCs w:val="28"/>
          </w:rPr>
        </w:r>
        <w:r w:rsidRPr="00C57C4D">
          <w:rPr>
            <w:noProof/>
            <w:webHidden/>
            <w:sz w:val="28"/>
            <w:szCs w:val="28"/>
          </w:rPr>
          <w:fldChar w:fldCharType="separate"/>
        </w:r>
        <w:r w:rsidR="00670F05">
          <w:rPr>
            <w:noProof/>
            <w:webHidden/>
            <w:sz w:val="28"/>
            <w:szCs w:val="28"/>
          </w:rPr>
          <w:t>18</w:t>
        </w:r>
        <w:r w:rsidRPr="00C57C4D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7BB0FBCD" w:rsidR="00CB47C9" w:rsidRDefault="00CB47C9" w:rsidP="00CB47C9">
      <w:pPr>
        <w:rPr>
          <w:sz w:val="28"/>
          <w:szCs w:val="28"/>
        </w:rPr>
      </w:pPr>
      <w:r w:rsidRPr="00CB47C9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Default="005D2D9C" w:rsidP="000C345B">
      <w:pPr>
        <w:pStyle w:val="2"/>
        <w:widowControl/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09991432"/>
      <w:r w:rsidRPr="00654C17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02C6C11C" w14:textId="600CFF59" w:rsidR="008B0FDB" w:rsidRPr="008B0FDB" w:rsidRDefault="008B0FDB" w:rsidP="00007F59">
      <w:pPr>
        <w:pStyle w:val="a6"/>
        <w:numPr>
          <w:ilvl w:val="0"/>
          <w:numId w:val="3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Изучить унифицированный процесс разработки (RUP);</w:t>
      </w:r>
    </w:p>
    <w:p w14:paraId="1DEAFD1B" w14:textId="1836CF75" w:rsidR="008B0FDB" w:rsidRPr="008B0FDB" w:rsidRDefault="008B0FDB" w:rsidP="00007F59">
      <w:pPr>
        <w:pStyle w:val="a6"/>
        <w:numPr>
          <w:ilvl w:val="0"/>
          <w:numId w:val="3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Приобрести умения построения модели требований;</w:t>
      </w:r>
    </w:p>
    <w:p w14:paraId="562F825E" w14:textId="1EFC594F" w:rsidR="00451D6F" w:rsidRDefault="008B0FDB" w:rsidP="00007F59">
      <w:pPr>
        <w:pStyle w:val="a6"/>
        <w:numPr>
          <w:ilvl w:val="0"/>
          <w:numId w:val="3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8B0FDB">
        <w:rPr>
          <w:sz w:val="28"/>
          <w:szCs w:val="28"/>
        </w:rPr>
        <w:t xml:space="preserve">Получить навыки построения модели требований в среде </w:t>
      </w:r>
      <w:proofErr w:type="spellStart"/>
      <w:r w:rsidRPr="008B0FDB">
        <w:rPr>
          <w:sz w:val="28"/>
          <w:szCs w:val="28"/>
        </w:rPr>
        <w:t>Sparx</w:t>
      </w:r>
      <w:proofErr w:type="spellEnd"/>
      <w:r w:rsidRPr="008B0FDB">
        <w:rPr>
          <w:sz w:val="28"/>
          <w:szCs w:val="28"/>
        </w:rPr>
        <w:t xml:space="preserve"> Enterprise </w:t>
      </w:r>
      <w:proofErr w:type="spellStart"/>
      <w:r w:rsidRPr="008B0FDB">
        <w:rPr>
          <w:sz w:val="28"/>
          <w:szCs w:val="28"/>
        </w:rPr>
        <w:t>Architect</w:t>
      </w:r>
      <w:proofErr w:type="spellEnd"/>
      <w:r w:rsidRPr="008B0FDB">
        <w:rPr>
          <w:sz w:val="28"/>
          <w:szCs w:val="28"/>
        </w:rPr>
        <w:t>.</w:t>
      </w:r>
    </w:p>
    <w:p w14:paraId="431E1D54" w14:textId="77777777" w:rsidR="007627A9" w:rsidRPr="007627A9" w:rsidRDefault="007627A9" w:rsidP="007627A9">
      <w:pPr>
        <w:spacing w:line="360" w:lineRule="auto"/>
        <w:jc w:val="both"/>
        <w:rPr>
          <w:sz w:val="28"/>
          <w:szCs w:val="28"/>
        </w:rPr>
      </w:pPr>
    </w:p>
    <w:p w14:paraId="0975897E" w14:textId="4B0EC340" w:rsidR="00E66F26" w:rsidRPr="008B0FDB" w:rsidRDefault="0064022B" w:rsidP="000C345B">
      <w:pPr>
        <w:pStyle w:val="2"/>
        <w:widowControl/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9991433"/>
      <w:r>
        <w:rPr>
          <w:rFonts w:ascii="Times New Roman" w:hAnsi="Times New Roman" w:cs="Times New Roman"/>
          <w:color w:val="auto"/>
          <w:sz w:val="28"/>
          <w:szCs w:val="28"/>
        </w:rPr>
        <w:t>Описание исходных требований</w:t>
      </w:r>
      <w:bookmarkEnd w:id="3"/>
    </w:p>
    <w:p w14:paraId="6AB10D1F" w14:textId="2FB2F2AE" w:rsidR="008B0FDB" w:rsidRPr="008B0FDB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Создать в среде моделирования UML новый проект типа UML Model (из шаблона).</w:t>
      </w:r>
    </w:p>
    <w:p w14:paraId="4E30EE16" w14:textId="2F25F5E2" w:rsidR="008B0FDB" w:rsidRPr="008B0FDB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p w14:paraId="0E2D98FA" w14:textId="02D74CFD" w:rsidR="008B0FDB" w:rsidRPr="008B0FDB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Составить для основных прецедентов их описания (предусловия, поток событий, постусловие). Составить для основных прецедентов диаграммы деятельности (на основе описания).</w:t>
      </w:r>
    </w:p>
    <w:p w14:paraId="6F11974E" w14:textId="61C09568" w:rsidR="008B0FDB" w:rsidRPr="008B0FDB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Уточнить диаграмму прецедентов, добавив связи типа &lt;&lt;</w:t>
      </w:r>
      <w:proofErr w:type="spellStart"/>
      <w:r w:rsidRPr="008B0FDB">
        <w:rPr>
          <w:sz w:val="28"/>
          <w:szCs w:val="28"/>
        </w:rPr>
        <w:t>include</w:t>
      </w:r>
      <w:proofErr w:type="spellEnd"/>
      <w:r w:rsidRPr="008B0FDB">
        <w:rPr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8B0FDB">
        <w:rPr>
          <w:sz w:val="28"/>
          <w:szCs w:val="28"/>
        </w:rPr>
        <w:t>еxtend</w:t>
      </w:r>
      <w:proofErr w:type="spellEnd"/>
      <w:r w:rsidRPr="008B0FDB">
        <w:rPr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14:paraId="00342589" w14:textId="722AB889" w:rsidR="008B0FDB" w:rsidRPr="008B0FDB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Добавить к проекту модель предметной области. Составить в ней модель классов предметной области.</w:t>
      </w:r>
    </w:p>
    <w:p w14:paraId="029C2405" w14:textId="1806C735" w:rsidR="00A963B4" w:rsidRDefault="008B0FDB" w:rsidP="008B0FDB">
      <w:pPr>
        <w:pStyle w:val="a6"/>
        <w:numPr>
          <w:ilvl w:val="0"/>
          <w:numId w:val="39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На основе описаний прецедентов и модели предметной области составить прототип пользовательского интерфейса (эскиз).</w:t>
      </w:r>
    </w:p>
    <w:p w14:paraId="4778342C" w14:textId="77777777" w:rsidR="007627A9" w:rsidRPr="007627A9" w:rsidRDefault="007627A9" w:rsidP="007627A9">
      <w:pPr>
        <w:spacing w:line="360" w:lineRule="auto"/>
        <w:jc w:val="both"/>
        <w:rPr>
          <w:sz w:val="28"/>
          <w:szCs w:val="28"/>
        </w:rPr>
      </w:pPr>
    </w:p>
    <w:p w14:paraId="3C79DFBA" w14:textId="77777777" w:rsidR="0097753E" w:rsidRDefault="0097753E">
      <w:pPr>
        <w:widowControl/>
        <w:autoSpaceDE/>
        <w:autoSpaceDN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4" w:name="_Toc209991434"/>
      <w:r>
        <w:rPr>
          <w:sz w:val="28"/>
          <w:szCs w:val="28"/>
        </w:rPr>
        <w:br w:type="page"/>
      </w:r>
    </w:p>
    <w:p w14:paraId="17469AA5" w14:textId="1D50B699" w:rsidR="0064022B" w:rsidRDefault="0074203F" w:rsidP="0097753E">
      <w:pPr>
        <w:pStyle w:val="2"/>
        <w:widowControl/>
        <w:autoSpaceDE/>
        <w:autoSpaceDN/>
        <w:spacing w:before="4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4"/>
    </w:p>
    <w:p w14:paraId="5ABBFBDC" w14:textId="7A6F1E1A" w:rsidR="00A45CF8" w:rsidRPr="008B0FDB" w:rsidRDefault="00A45CF8" w:rsidP="000B31F6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Pr="008B0FDB">
        <w:rPr>
          <w:sz w:val="28"/>
          <w:szCs w:val="28"/>
        </w:rPr>
        <w:t xml:space="preserve"> в среде моделирования UML новый проект типа UML Model (из шаблона).</w:t>
      </w:r>
    </w:p>
    <w:p w14:paraId="78BA070D" w14:textId="083B611E" w:rsidR="00A45CF8" w:rsidRDefault="00A45CF8" w:rsidP="00A45CF8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 xml:space="preserve">На основе описания требований к СОИУ </w:t>
      </w:r>
      <w:r>
        <w:rPr>
          <w:sz w:val="28"/>
          <w:szCs w:val="28"/>
        </w:rPr>
        <w:t>составим</w:t>
      </w:r>
      <w:r w:rsidRPr="008B0FDB">
        <w:rPr>
          <w:sz w:val="28"/>
          <w:szCs w:val="28"/>
        </w:rPr>
        <w:t xml:space="preserve">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p w14:paraId="302F139B" w14:textId="4443D17B" w:rsidR="00BF6DE6" w:rsidRDefault="001D399F" w:rsidP="009343D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6BBFA4E" wp14:editId="089E843D">
            <wp:extent cx="5934075" cy="4057650"/>
            <wp:effectExtent l="0" t="0" r="9525" b="0"/>
            <wp:docPr id="9488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6E3A" w14:textId="49275120" w:rsidR="00FA52F1" w:rsidRPr="0097753E" w:rsidRDefault="00BF6DE6" w:rsidP="0097753E">
      <w:pPr>
        <w:pStyle w:val="af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1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Диаграмма прецедентов </w:t>
      </w:r>
      <w:r w:rsidR="0034389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Экскурсия по Москве</w:t>
      </w:r>
    </w:p>
    <w:p w14:paraId="7F3A82C7" w14:textId="356FCE79" w:rsidR="00FA52F1" w:rsidRPr="0097753E" w:rsidRDefault="00A45CF8" w:rsidP="00FA52F1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Составим</w:t>
      </w:r>
      <w:r w:rsidRPr="008B0FDB">
        <w:rPr>
          <w:sz w:val="28"/>
          <w:szCs w:val="28"/>
        </w:rPr>
        <w:t xml:space="preserve"> для основных прецедентов их описания (предусловия, поток событий, постусловие). </w:t>
      </w:r>
      <w:r>
        <w:rPr>
          <w:sz w:val="28"/>
          <w:szCs w:val="28"/>
        </w:rPr>
        <w:t>Составим</w:t>
      </w:r>
      <w:r w:rsidRPr="008B0FDB">
        <w:rPr>
          <w:sz w:val="28"/>
          <w:szCs w:val="28"/>
        </w:rPr>
        <w:t xml:space="preserve"> для основных прецедентов диаграммы деятельности (на основе описания).</w:t>
      </w:r>
    </w:p>
    <w:p w14:paraId="0204C9DA" w14:textId="4C80F361" w:rsidR="00FA52F1" w:rsidRPr="00431878" w:rsidRDefault="00A45CF8" w:rsidP="00FA52F1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Уточним</w:t>
      </w:r>
      <w:r w:rsidRPr="008B0FDB">
        <w:rPr>
          <w:sz w:val="28"/>
          <w:szCs w:val="28"/>
        </w:rPr>
        <w:t xml:space="preserve"> диаграмму прецедентов, добавив связи типа &lt;&lt;</w:t>
      </w:r>
      <w:proofErr w:type="spellStart"/>
      <w:r w:rsidRPr="008B0FDB">
        <w:rPr>
          <w:sz w:val="28"/>
          <w:szCs w:val="28"/>
        </w:rPr>
        <w:t>include</w:t>
      </w:r>
      <w:proofErr w:type="spellEnd"/>
      <w:r w:rsidRPr="008B0FDB">
        <w:rPr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8B0FDB">
        <w:rPr>
          <w:sz w:val="28"/>
          <w:szCs w:val="28"/>
        </w:rPr>
        <w:t>еxtend</w:t>
      </w:r>
      <w:proofErr w:type="spellEnd"/>
      <w:r w:rsidRPr="008B0FDB">
        <w:rPr>
          <w:sz w:val="28"/>
          <w:szCs w:val="28"/>
        </w:rPr>
        <w:t xml:space="preserve">&gt;&gt; для указания расширяющих прецедентов и точки расширения в расширяемом прецеденте. </w:t>
      </w:r>
    </w:p>
    <w:p w14:paraId="5C30A82E" w14:textId="20038E32" w:rsidR="00A45CF8" w:rsidRDefault="00A45CF8" w:rsidP="00A45CF8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Добавим</w:t>
      </w:r>
      <w:r w:rsidRPr="008B0FDB">
        <w:rPr>
          <w:sz w:val="28"/>
          <w:szCs w:val="28"/>
        </w:rPr>
        <w:t xml:space="preserve"> к проекту модель предметной области. </w:t>
      </w:r>
      <w:r>
        <w:rPr>
          <w:sz w:val="28"/>
          <w:szCs w:val="28"/>
        </w:rPr>
        <w:t>Составим</w:t>
      </w:r>
      <w:r w:rsidRPr="008B0FDB">
        <w:rPr>
          <w:sz w:val="28"/>
          <w:szCs w:val="28"/>
        </w:rPr>
        <w:t xml:space="preserve"> в ней модель классов предметной области.</w:t>
      </w:r>
    </w:p>
    <w:p w14:paraId="2408E78B" w14:textId="20D8BD56" w:rsidR="00BF6DE6" w:rsidRDefault="0024481B" w:rsidP="00BF6DE6">
      <w:pPr>
        <w:pStyle w:val="a6"/>
        <w:keepNext/>
        <w:spacing w:line="360" w:lineRule="auto"/>
        <w:ind w:left="0"/>
        <w:jc w:val="both"/>
      </w:pPr>
      <w:r>
        <w:rPr>
          <w:noProof/>
        </w:rPr>
        <w:lastRenderedPageBreak/>
        <w:drawing>
          <wp:inline distT="0" distB="0" distL="0" distR="0" wp14:anchorId="7AA29FB0" wp14:editId="609720F8">
            <wp:extent cx="5821680" cy="3154680"/>
            <wp:effectExtent l="0" t="0" r="7620" b="7620"/>
            <wp:docPr id="110016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027A" w14:textId="4EED4696" w:rsidR="002022C6" w:rsidRPr="00BF6DE6" w:rsidRDefault="00BF6DE6" w:rsidP="00BF6DE6">
      <w:pPr>
        <w:pStyle w:val="af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2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Диаграмма классов предметной области </w:t>
      </w:r>
      <w:r w:rsidR="009A546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Экскурсия по Москве</w:t>
      </w:r>
    </w:p>
    <w:p w14:paraId="72DAE848" w14:textId="1A6025C5" w:rsidR="00FA52F1" w:rsidRPr="00BF6DE6" w:rsidRDefault="002022C6" w:rsidP="00FA52F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Добавим к проекту модель диаграммы активностей</w:t>
      </w:r>
      <w:r w:rsidR="003B22E8" w:rsidRPr="002022C6">
        <w:rPr>
          <w:sz w:val="28"/>
          <w:szCs w:val="28"/>
        </w:rPr>
        <w:tab/>
      </w:r>
    </w:p>
    <w:p w14:paraId="0BF56FB9" w14:textId="1AFDF452" w:rsidR="00BF6DE6" w:rsidRDefault="003837F8" w:rsidP="00BF6DE6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558AF69" wp14:editId="68763C8E">
            <wp:extent cx="5934075" cy="6210300"/>
            <wp:effectExtent l="0" t="0" r="9525" b="0"/>
            <wp:docPr id="871094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94CC" w14:textId="1DD7D1A0" w:rsidR="000E6217" w:rsidRPr="00BF6DE6" w:rsidRDefault="00BF6DE6" w:rsidP="00BF6DE6">
      <w:pPr>
        <w:pStyle w:val="af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BF6DE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Диаграмма активностей предметной области</w:t>
      </w:r>
    </w:p>
    <w:p w14:paraId="51B0E1AD" w14:textId="079A0E31" w:rsidR="00A45CF8" w:rsidRDefault="00A45CF8" w:rsidP="00A45CF8">
      <w:pPr>
        <w:pStyle w:val="a6"/>
        <w:numPr>
          <w:ilvl w:val="0"/>
          <w:numId w:val="4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8B0FDB">
        <w:rPr>
          <w:sz w:val="28"/>
          <w:szCs w:val="28"/>
        </w:rPr>
        <w:t xml:space="preserve">На основе описаний прецедентов и модели предметной области </w:t>
      </w:r>
      <w:r>
        <w:rPr>
          <w:sz w:val="28"/>
          <w:szCs w:val="28"/>
        </w:rPr>
        <w:t>составим</w:t>
      </w:r>
      <w:r w:rsidRPr="008B0FDB">
        <w:rPr>
          <w:sz w:val="28"/>
          <w:szCs w:val="28"/>
        </w:rPr>
        <w:t xml:space="preserve"> прототип пользовательского интерфейса (эскиз).</w:t>
      </w:r>
    </w:p>
    <w:p w14:paraId="22531042" w14:textId="693D45E8" w:rsidR="00FA52F1" w:rsidRPr="00FA52F1" w:rsidRDefault="00651F94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651F9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EAFCB5E" wp14:editId="6292B0A2">
            <wp:extent cx="5939790" cy="3364865"/>
            <wp:effectExtent l="0" t="0" r="3810" b="6985"/>
            <wp:docPr id="9155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7CBB" w14:textId="359A792E" w:rsidR="00FA52F1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4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просмотра экскурсий (турист)</w:t>
      </w:r>
    </w:p>
    <w:p w14:paraId="1470232D" w14:textId="77777777" w:rsidR="0017023D" w:rsidRPr="0017023D" w:rsidRDefault="0017023D" w:rsidP="0017023D"/>
    <w:p w14:paraId="65E624D3" w14:textId="3D1DE1C2" w:rsidR="00FA52F1" w:rsidRPr="00FA52F1" w:rsidRDefault="00651F94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651F94">
        <w:rPr>
          <w:noProof/>
          <w:color w:val="000000" w:themeColor="text1"/>
          <w:sz w:val="28"/>
          <w:szCs w:val="28"/>
        </w:rPr>
        <w:drawing>
          <wp:inline distT="0" distB="0" distL="0" distR="0" wp14:anchorId="3E6A9F5A" wp14:editId="035F6E71">
            <wp:extent cx="5939790" cy="3408680"/>
            <wp:effectExtent l="0" t="0" r="3810" b="1270"/>
            <wp:docPr id="28243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8E70" w14:textId="048BBD1F" w:rsidR="00FA52F1" w:rsidRPr="001B02FE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5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оформления записи (турист)</w:t>
      </w:r>
    </w:p>
    <w:p w14:paraId="5AA84C15" w14:textId="77777777" w:rsidR="00FA52F1" w:rsidRPr="00FA52F1" w:rsidRDefault="00FA52F1" w:rsidP="00FA52F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0C4594C" w14:textId="0AB7432B" w:rsidR="00FA52F1" w:rsidRPr="00FA52F1" w:rsidRDefault="00651F94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651F9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988D2E" wp14:editId="380134B6">
            <wp:extent cx="5939790" cy="3305810"/>
            <wp:effectExtent l="0" t="0" r="3810" b="8890"/>
            <wp:docPr id="13648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8470" w14:textId="64061D3A" w:rsidR="00FA52F1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6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ввода данных для оплаты (турист)</w:t>
      </w:r>
    </w:p>
    <w:p w14:paraId="49C4D737" w14:textId="77777777" w:rsidR="0017023D" w:rsidRPr="0017023D" w:rsidRDefault="0017023D" w:rsidP="0017023D"/>
    <w:p w14:paraId="0D5CD196" w14:textId="208A3696" w:rsidR="00FA52F1" w:rsidRPr="00FA52F1" w:rsidRDefault="00651F94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651F94">
        <w:rPr>
          <w:noProof/>
          <w:color w:val="000000" w:themeColor="text1"/>
          <w:sz w:val="28"/>
          <w:szCs w:val="28"/>
        </w:rPr>
        <w:drawing>
          <wp:inline distT="0" distB="0" distL="0" distR="0" wp14:anchorId="715CDA94" wp14:editId="39D0308F">
            <wp:extent cx="5939790" cy="3349625"/>
            <wp:effectExtent l="0" t="0" r="3810" b="3175"/>
            <wp:docPr id="73988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6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DF7" w14:textId="492CDC5B" w:rsidR="00FA52F1" w:rsidRPr="001B02FE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7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Личный кабинет туриста (отображение записей)</w:t>
      </w:r>
    </w:p>
    <w:p w14:paraId="5D19E24E" w14:textId="77777777" w:rsidR="00FA52F1" w:rsidRPr="00FA52F1" w:rsidRDefault="00FA52F1" w:rsidP="00FA52F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50BB2C9" w14:textId="5536D843" w:rsidR="00FA52F1" w:rsidRPr="00FA52F1" w:rsidRDefault="00121C96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121C9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1352AA" wp14:editId="3585C26B">
            <wp:extent cx="5939790" cy="3381375"/>
            <wp:effectExtent l="0" t="0" r="3810" b="9525"/>
            <wp:docPr id="102825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AACC" w14:textId="0374774A" w:rsidR="00FA52F1" w:rsidRPr="001B02FE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8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-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администрирования и получения уведомлений (администратор)</w:t>
      </w:r>
    </w:p>
    <w:p w14:paraId="026355E4" w14:textId="77777777" w:rsidR="00FA52F1" w:rsidRPr="00FA52F1" w:rsidRDefault="00FA52F1" w:rsidP="00FA52F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7E2B005" w14:textId="5D0D4B45" w:rsidR="00FA52F1" w:rsidRPr="00FA52F1" w:rsidRDefault="00121C96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121C96">
        <w:rPr>
          <w:noProof/>
          <w:color w:val="000000" w:themeColor="text1"/>
          <w:sz w:val="28"/>
          <w:szCs w:val="28"/>
        </w:rPr>
        <w:drawing>
          <wp:inline distT="0" distB="0" distL="0" distR="0" wp14:anchorId="620D7F30" wp14:editId="2B283FC7">
            <wp:extent cx="5939790" cy="3265170"/>
            <wp:effectExtent l="0" t="0" r="3810" b="0"/>
            <wp:docPr id="7122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8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7F65" w14:textId="03752D57" w:rsidR="00FA52F1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9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для добавления экскурсий (администратор)</w:t>
      </w:r>
    </w:p>
    <w:p w14:paraId="7F2F0C6C" w14:textId="77777777" w:rsidR="00FA52F1" w:rsidRPr="00FA52F1" w:rsidRDefault="00FA52F1" w:rsidP="00FA52F1">
      <w:pPr>
        <w:rPr>
          <w:sz w:val="28"/>
          <w:szCs w:val="28"/>
        </w:rPr>
      </w:pPr>
    </w:p>
    <w:p w14:paraId="348CA787" w14:textId="6967B176" w:rsidR="00FA52F1" w:rsidRPr="00FA52F1" w:rsidRDefault="00121C96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121C9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A0FF660" wp14:editId="1325ACC8">
            <wp:extent cx="5939790" cy="3375025"/>
            <wp:effectExtent l="0" t="0" r="3810" b="0"/>
            <wp:docPr id="16640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3A" w14:textId="7635A7D9" w:rsidR="0017023D" w:rsidRPr="0017023D" w:rsidRDefault="00FA52F1" w:rsidP="00121C96">
      <w:pPr>
        <w:pStyle w:val="af1"/>
        <w:spacing w:after="0" w:line="360" w:lineRule="auto"/>
        <w:jc w:val="center"/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10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для редактирования экскурсий (администратор)</w:t>
      </w:r>
    </w:p>
    <w:p w14:paraId="3EDC8EDA" w14:textId="61FFF8DD" w:rsidR="00FA52F1" w:rsidRPr="00FA52F1" w:rsidRDefault="00121C96" w:rsidP="00FA52F1">
      <w:pPr>
        <w:keepNext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121C96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3FB2E52" wp14:editId="6B5CB613">
            <wp:extent cx="5939790" cy="3291205"/>
            <wp:effectExtent l="0" t="0" r="3810" b="4445"/>
            <wp:docPr id="165639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3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0695" w14:textId="72A97B6A" w:rsidR="00FA52F1" w:rsidRDefault="00FA52F1" w:rsidP="00FA52F1">
      <w:pPr>
        <w:pStyle w:val="af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begin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separate"/>
      </w:r>
      <w:r w:rsidR="00BF6DE6">
        <w:rPr>
          <w:rFonts w:ascii="Times New Roman" w:hAnsi="Times New Roman" w:cs="Times New Roman"/>
          <w:b w:val="0"/>
          <w:bCs w:val="0"/>
          <w:noProof/>
          <w:color w:val="000000" w:themeColor="text1"/>
          <w:sz w:val="28"/>
          <w:szCs w:val="28"/>
        </w:rPr>
        <w:t>11</w:t>
      </w:r>
      <w:r w:rsidRPr="001B02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fldChar w:fldCharType="end"/>
      </w:r>
      <w:r w:rsidRPr="001B02F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 w:rsidR="00121C96" w:rsidRPr="00121C9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гида для получения уведомлений</w:t>
      </w:r>
    </w:p>
    <w:p w14:paraId="045807B7" w14:textId="2FBFB83E" w:rsidR="00721E63" w:rsidRDefault="00C61A6C" w:rsidP="00121C96">
      <w:pPr>
        <w:pStyle w:val="2"/>
        <w:widowControl/>
        <w:autoSpaceDE/>
        <w:autoSpaceDN/>
        <w:spacing w:before="4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9991435"/>
      <w:r w:rsidRPr="00654C17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5"/>
    </w:p>
    <w:p w14:paraId="733872A9" w14:textId="1415B6B5" w:rsidR="00897CD2" w:rsidRPr="007F448D" w:rsidRDefault="0064022B" w:rsidP="007F448D">
      <w:pPr>
        <w:spacing w:line="360" w:lineRule="auto"/>
        <w:ind w:firstLine="708"/>
        <w:jc w:val="both"/>
        <w:rPr>
          <w:sz w:val="28"/>
          <w:szCs w:val="28"/>
        </w:rPr>
      </w:pPr>
      <w:r w:rsidRPr="007F448D">
        <w:rPr>
          <w:sz w:val="28"/>
          <w:szCs w:val="28"/>
        </w:rPr>
        <w:t xml:space="preserve">В ходе выполнения лабораторной работы </w:t>
      </w:r>
      <w:r w:rsidR="00897CD2" w:rsidRPr="007F448D">
        <w:rPr>
          <w:sz w:val="28"/>
          <w:szCs w:val="28"/>
        </w:rPr>
        <w:t xml:space="preserve">изучили унифицированный процесс разработки (RUP). Получили умения построения модели требований и навыки построения модели требований в среде </w:t>
      </w:r>
      <w:proofErr w:type="spellStart"/>
      <w:r w:rsidR="00897CD2" w:rsidRPr="007F448D">
        <w:rPr>
          <w:sz w:val="28"/>
          <w:szCs w:val="28"/>
        </w:rPr>
        <w:t>Sparx</w:t>
      </w:r>
      <w:proofErr w:type="spellEnd"/>
      <w:r w:rsidR="00897CD2" w:rsidRPr="007F448D">
        <w:rPr>
          <w:sz w:val="28"/>
          <w:szCs w:val="28"/>
        </w:rPr>
        <w:t xml:space="preserve"> Enterprise </w:t>
      </w:r>
      <w:proofErr w:type="spellStart"/>
      <w:r w:rsidR="00897CD2" w:rsidRPr="007F448D">
        <w:rPr>
          <w:sz w:val="28"/>
          <w:szCs w:val="28"/>
        </w:rPr>
        <w:t>Architect</w:t>
      </w:r>
      <w:proofErr w:type="spellEnd"/>
      <w:r w:rsidR="00897CD2" w:rsidRPr="007F448D">
        <w:rPr>
          <w:sz w:val="28"/>
          <w:szCs w:val="28"/>
        </w:rPr>
        <w:t>.</w:t>
      </w:r>
    </w:p>
    <w:p w14:paraId="616C102B" w14:textId="5793A40C" w:rsidR="0064022B" w:rsidRPr="0064022B" w:rsidRDefault="0064022B" w:rsidP="0064022B">
      <w:pPr>
        <w:spacing w:line="360" w:lineRule="auto"/>
        <w:ind w:firstLine="708"/>
        <w:jc w:val="both"/>
        <w:rPr>
          <w:sz w:val="28"/>
          <w:szCs w:val="28"/>
        </w:rPr>
      </w:pPr>
    </w:p>
    <w:p w14:paraId="42FAD700" w14:textId="1C37150A" w:rsidR="000A7097" w:rsidRDefault="000A7097" w:rsidP="00732C89">
      <w:pPr>
        <w:pStyle w:val="2"/>
        <w:widowControl/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09991436"/>
      <w:r w:rsidRPr="000A7097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используемой литературы.</w:t>
      </w:r>
      <w:bookmarkEnd w:id="6"/>
    </w:p>
    <w:p w14:paraId="75DB3641" w14:textId="6FB0291B" w:rsidR="00D37E6B" w:rsidRPr="00D37E6B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proofErr w:type="spellStart"/>
      <w:r w:rsidRPr="00D37E6B">
        <w:rPr>
          <w:rFonts w:eastAsiaTheme="minorHAnsi"/>
          <w:sz w:val="28"/>
          <w:szCs w:val="28"/>
        </w:rPr>
        <w:t>Sparx</w:t>
      </w:r>
      <w:proofErr w:type="spellEnd"/>
      <w:r w:rsidRPr="00D37E6B">
        <w:rPr>
          <w:rFonts w:eastAsiaTheme="minorHAnsi"/>
          <w:sz w:val="28"/>
          <w:szCs w:val="28"/>
        </w:rPr>
        <w:t xml:space="preserve"> Systems – Текст. Изображение.: электронные // </w:t>
      </w:r>
      <w:proofErr w:type="spellStart"/>
      <w:r w:rsidRPr="00D37E6B">
        <w:rPr>
          <w:rFonts w:eastAsiaTheme="minorHAnsi"/>
          <w:sz w:val="28"/>
          <w:szCs w:val="28"/>
        </w:rPr>
        <w:t>Sparx</w:t>
      </w:r>
      <w:proofErr w:type="spellEnd"/>
      <w:r w:rsidRPr="00D37E6B">
        <w:rPr>
          <w:rFonts w:eastAsiaTheme="minorHAnsi"/>
          <w:sz w:val="28"/>
          <w:szCs w:val="28"/>
        </w:rPr>
        <w:t xml:space="preserve"> </w:t>
      </w:r>
      <w:proofErr w:type="gramStart"/>
      <w:r w:rsidRPr="00D37E6B">
        <w:rPr>
          <w:rFonts w:eastAsiaTheme="minorHAnsi"/>
          <w:sz w:val="28"/>
          <w:szCs w:val="28"/>
        </w:rPr>
        <w:t>Systems :</w:t>
      </w:r>
      <w:proofErr w:type="gramEnd"/>
      <w:r w:rsidRPr="00D37E6B">
        <w:rPr>
          <w:rFonts w:eastAsiaTheme="minorHAnsi"/>
          <w:sz w:val="28"/>
          <w:szCs w:val="28"/>
        </w:rPr>
        <w:t xml:space="preserve"> [сайт]. – URL: </w:t>
      </w:r>
      <w:proofErr w:type="spellStart"/>
      <w:r w:rsidRPr="00D37E6B">
        <w:rPr>
          <w:rFonts w:eastAsiaTheme="minorHAnsi"/>
          <w:sz w:val="28"/>
          <w:szCs w:val="28"/>
        </w:rPr>
        <w:t>https</w:t>
      </w:r>
      <w:proofErr w:type="spellEnd"/>
      <w:r w:rsidRPr="00D37E6B">
        <w:rPr>
          <w:rFonts w:eastAsiaTheme="minorHAnsi"/>
          <w:sz w:val="28"/>
          <w:szCs w:val="28"/>
        </w:rPr>
        <w:t xml:space="preserve"> :// </w:t>
      </w:r>
      <w:proofErr w:type="spellStart"/>
      <w:proofErr w:type="gramStart"/>
      <w:r w:rsidRPr="00D37E6B">
        <w:rPr>
          <w:rFonts w:eastAsiaTheme="minorHAnsi"/>
          <w:sz w:val="28"/>
          <w:szCs w:val="28"/>
        </w:rPr>
        <w:t>sparxsystems</w:t>
      </w:r>
      <w:proofErr w:type="spellEnd"/>
      <w:r w:rsidRPr="00D37E6B">
        <w:rPr>
          <w:rFonts w:eastAsiaTheme="minorHAnsi"/>
          <w:sz w:val="28"/>
          <w:szCs w:val="28"/>
        </w:rPr>
        <w:t xml:space="preserve"> .</w:t>
      </w:r>
      <w:proofErr w:type="gramEnd"/>
      <w:r w:rsidRPr="00D37E6B">
        <w:rPr>
          <w:rFonts w:eastAsiaTheme="minorHAnsi"/>
          <w:sz w:val="28"/>
          <w:szCs w:val="28"/>
        </w:rPr>
        <w:t xml:space="preserve"> </w:t>
      </w:r>
      <w:proofErr w:type="spellStart"/>
      <w:r w:rsidRPr="00D37E6B">
        <w:rPr>
          <w:rFonts w:eastAsiaTheme="minorHAnsi"/>
          <w:sz w:val="28"/>
          <w:szCs w:val="28"/>
        </w:rPr>
        <w:t>com</w:t>
      </w:r>
      <w:proofErr w:type="spellEnd"/>
      <w:r w:rsidRPr="00D37E6B">
        <w:rPr>
          <w:rFonts w:eastAsiaTheme="minorHAnsi"/>
          <w:sz w:val="28"/>
          <w:szCs w:val="28"/>
        </w:rPr>
        <w:t xml:space="preserve"> / (дата обращения 15.06.2022)</w:t>
      </w:r>
    </w:p>
    <w:p w14:paraId="382B7EC5" w14:textId="3D012E3A" w:rsidR="00D37E6B" w:rsidRPr="00D37E6B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 w:rsidRPr="00D37E6B">
        <w:rPr>
          <w:rFonts w:eastAsiaTheme="minorHAnsi"/>
          <w:sz w:val="28"/>
          <w:szCs w:val="28"/>
        </w:rPr>
        <w:t>Виноградова, М. В. Унифицированный процесс разработки программного обеспечения: учебное пособие / М. В. Виноградова, В. И. Белоусова. — Москва: Издательство МГТУ им. Н.Э. Баумана, 2015. — 80, [2] с.: ил. ISBN 978-5-7038-4265-2</w:t>
      </w:r>
    </w:p>
    <w:p w14:paraId="7B81DB8E" w14:textId="7E573766" w:rsidR="00D37E6B" w:rsidRPr="00D37E6B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 w:rsidRPr="00D37E6B">
        <w:rPr>
          <w:rFonts w:eastAsiaTheme="minorHAnsi"/>
          <w:sz w:val="28"/>
          <w:szCs w:val="28"/>
        </w:rPr>
        <w:t xml:space="preserve">Якобсон А., </w:t>
      </w:r>
      <w:proofErr w:type="spellStart"/>
      <w:r w:rsidRPr="00D37E6B">
        <w:rPr>
          <w:rFonts w:eastAsiaTheme="minorHAnsi"/>
          <w:sz w:val="28"/>
          <w:szCs w:val="28"/>
        </w:rPr>
        <w:t>Дуч</w:t>
      </w:r>
      <w:proofErr w:type="spellEnd"/>
      <w:r w:rsidRPr="00D37E6B">
        <w:rPr>
          <w:rFonts w:eastAsiaTheme="minorHAnsi"/>
          <w:sz w:val="28"/>
          <w:szCs w:val="28"/>
        </w:rPr>
        <w:t xml:space="preserve"> Г., Рамбо Дж. Унифицированный процесс разработки программного обеспечения. / А. Якобсон, Г. </w:t>
      </w:r>
      <w:proofErr w:type="spellStart"/>
      <w:r w:rsidRPr="00D37E6B">
        <w:rPr>
          <w:rFonts w:eastAsiaTheme="minorHAnsi"/>
          <w:sz w:val="28"/>
          <w:szCs w:val="28"/>
        </w:rPr>
        <w:t>Дуч</w:t>
      </w:r>
      <w:proofErr w:type="spellEnd"/>
      <w:r w:rsidRPr="00D37E6B">
        <w:rPr>
          <w:rFonts w:eastAsiaTheme="minorHAnsi"/>
          <w:sz w:val="28"/>
          <w:szCs w:val="28"/>
        </w:rPr>
        <w:t xml:space="preserve">, Дж. Рамбо. – </w:t>
      </w:r>
      <w:proofErr w:type="spellStart"/>
      <w:r w:rsidRPr="00D37E6B">
        <w:rPr>
          <w:rFonts w:eastAsiaTheme="minorHAnsi"/>
          <w:sz w:val="28"/>
          <w:szCs w:val="28"/>
        </w:rPr>
        <w:t>Спб</w:t>
      </w:r>
      <w:proofErr w:type="spellEnd"/>
      <w:r w:rsidRPr="00D37E6B">
        <w:rPr>
          <w:rFonts w:eastAsiaTheme="minorHAnsi"/>
          <w:sz w:val="28"/>
          <w:szCs w:val="28"/>
        </w:rPr>
        <w:t>.: Питер. – 2002.</w:t>
      </w:r>
    </w:p>
    <w:p w14:paraId="0D963367" w14:textId="12497A70" w:rsidR="00D37E6B" w:rsidRPr="00D37E6B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proofErr w:type="spellStart"/>
      <w:r w:rsidRPr="00D37E6B">
        <w:rPr>
          <w:rFonts w:eastAsiaTheme="minorHAnsi"/>
          <w:sz w:val="28"/>
          <w:szCs w:val="28"/>
        </w:rPr>
        <w:t>Арлоу</w:t>
      </w:r>
      <w:proofErr w:type="spellEnd"/>
      <w:r w:rsidRPr="00D37E6B">
        <w:rPr>
          <w:rFonts w:eastAsiaTheme="minorHAnsi"/>
          <w:sz w:val="28"/>
          <w:szCs w:val="28"/>
        </w:rPr>
        <w:t xml:space="preserve"> Д., </w:t>
      </w:r>
      <w:proofErr w:type="spellStart"/>
      <w:r w:rsidRPr="00D37E6B">
        <w:rPr>
          <w:rFonts w:eastAsiaTheme="minorHAnsi"/>
          <w:sz w:val="28"/>
          <w:szCs w:val="28"/>
        </w:rPr>
        <w:t>Нейштадт</w:t>
      </w:r>
      <w:proofErr w:type="spellEnd"/>
      <w:r w:rsidRPr="00D37E6B">
        <w:rPr>
          <w:rFonts w:eastAsiaTheme="minorHAnsi"/>
          <w:sz w:val="28"/>
          <w:szCs w:val="28"/>
        </w:rPr>
        <w:t xml:space="preserve"> И. UML 2 и Унифицированный процесс. Практический объектно-ориентированный анализ и проектирование, 2-е издание. – Пер. с англ. – СПб: Символ Плюс, 2007. – 624 с., ил. ISBN13: 9785932860946 ISBN10: 5932860944</w:t>
      </w:r>
    </w:p>
    <w:p w14:paraId="273F42E6" w14:textId="7F8D9444" w:rsidR="00D37E6B" w:rsidRPr="00431878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  <w:lang w:val="en-US"/>
        </w:rPr>
      </w:pPr>
      <w:r w:rsidRPr="00D37E6B">
        <w:rPr>
          <w:rFonts w:eastAsiaTheme="minorHAnsi"/>
          <w:sz w:val="28"/>
          <w:szCs w:val="28"/>
        </w:rPr>
        <w:t xml:space="preserve">Руководство пользователя Enterprise </w:t>
      </w:r>
      <w:proofErr w:type="spellStart"/>
      <w:r w:rsidRPr="00D37E6B">
        <w:rPr>
          <w:rFonts w:eastAsiaTheme="minorHAnsi"/>
          <w:sz w:val="28"/>
          <w:szCs w:val="28"/>
        </w:rPr>
        <w:t>Architect</w:t>
      </w:r>
      <w:proofErr w:type="spellEnd"/>
      <w:r w:rsidRPr="00D37E6B">
        <w:rPr>
          <w:rFonts w:eastAsiaTheme="minorHAnsi"/>
          <w:sz w:val="28"/>
          <w:szCs w:val="28"/>
        </w:rPr>
        <w:t xml:space="preserve"> 15.1 – Текст. Изображение</w:t>
      </w:r>
      <w:r w:rsidRPr="00D37E6B">
        <w:rPr>
          <w:rFonts w:eastAsiaTheme="minorHAnsi"/>
          <w:sz w:val="28"/>
          <w:szCs w:val="28"/>
          <w:lang w:val="en-US"/>
        </w:rPr>
        <w:t xml:space="preserve">.: </w:t>
      </w:r>
      <w:r w:rsidRPr="00D37E6B">
        <w:rPr>
          <w:rFonts w:eastAsiaTheme="minorHAnsi"/>
          <w:sz w:val="28"/>
          <w:szCs w:val="28"/>
        </w:rPr>
        <w:t>электронные</w:t>
      </w:r>
      <w:r w:rsidRPr="00D37E6B">
        <w:rPr>
          <w:rFonts w:eastAsiaTheme="minorHAnsi"/>
          <w:sz w:val="28"/>
          <w:szCs w:val="28"/>
          <w:lang w:val="en-US"/>
        </w:rPr>
        <w:t xml:space="preserve"> // </w:t>
      </w:r>
      <w:proofErr w:type="spellStart"/>
      <w:r w:rsidRPr="00D37E6B">
        <w:rPr>
          <w:rFonts w:eastAsiaTheme="minorHAnsi"/>
          <w:sz w:val="28"/>
          <w:szCs w:val="28"/>
          <w:lang w:val="en-US"/>
        </w:rPr>
        <w:t>Sparx</w:t>
      </w:r>
      <w:proofErr w:type="spellEnd"/>
      <w:r w:rsidRPr="00D37E6B">
        <w:rPr>
          <w:rFonts w:eastAsiaTheme="minorHAnsi"/>
          <w:sz w:val="28"/>
          <w:szCs w:val="28"/>
          <w:lang w:val="en-US"/>
        </w:rPr>
        <w:t xml:space="preserve"> </w:t>
      </w:r>
      <w:proofErr w:type="gramStart"/>
      <w:r w:rsidRPr="00D37E6B">
        <w:rPr>
          <w:rFonts w:eastAsiaTheme="minorHAnsi"/>
          <w:sz w:val="28"/>
          <w:szCs w:val="28"/>
          <w:lang w:val="en-US"/>
        </w:rPr>
        <w:t>Systems :</w:t>
      </w:r>
      <w:proofErr w:type="gramEnd"/>
      <w:r w:rsidRPr="00D37E6B">
        <w:rPr>
          <w:rFonts w:eastAsiaTheme="minorHAnsi"/>
          <w:sz w:val="28"/>
          <w:szCs w:val="28"/>
          <w:lang w:val="en-US"/>
        </w:rPr>
        <w:t xml:space="preserve"> [</w:t>
      </w:r>
      <w:r w:rsidRPr="00D37E6B">
        <w:rPr>
          <w:rFonts w:eastAsiaTheme="minorHAnsi"/>
          <w:sz w:val="28"/>
          <w:szCs w:val="28"/>
        </w:rPr>
        <w:t>сайт</w:t>
      </w:r>
      <w:r w:rsidRPr="00D37E6B">
        <w:rPr>
          <w:rFonts w:eastAsiaTheme="minorHAnsi"/>
          <w:sz w:val="28"/>
          <w:szCs w:val="28"/>
          <w:lang w:val="en-US"/>
        </w:rPr>
        <w:t xml:space="preserve">]. – URL: https :// </w:t>
      </w:r>
      <w:proofErr w:type="spellStart"/>
      <w:proofErr w:type="gramStart"/>
      <w:r w:rsidRPr="00D37E6B">
        <w:rPr>
          <w:rFonts w:eastAsiaTheme="minorHAnsi"/>
          <w:sz w:val="28"/>
          <w:szCs w:val="28"/>
          <w:lang w:val="en-US"/>
        </w:rPr>
        <w:t>sparxsystems</w:t>
      </w:r>
      <w:proofErr w:type="spellEnd"/>
      <w:r w:rsidRPr="00D37E6B">
        <w:rPr>
          <w:rFonts w:eastAsiaTheme="minorHAnsi"/>
          <w:sz w:val="28"/>
          <w:szCs w:val="28"/>
          <w:lang w:val="en-US"/>
        </w:rPr>
        <w:t xml:space="preserve"> .</w:t>
      </w:r>
      <w:proofErr w:type="gramEnd"/>
      <w:r w:rsidRPr="00D37E6B">
        <w:rPr>
          <w:rFonts w:eastAsiaTheme="minorHAnsi"/>
          <w:sz w:val="28"/>
          <w:szCs w:val="28"/>
          <w:lang w:val="en-US"/>
        </w:rPr>
        <w:t xml:space="preserve"> com / enterprise architect user guide /15.1/ index / </w:t>
      </w:r>
      <w:proofErr w:type="gramStart"/>
      <w:r w:rsidRPr="00D37E6B">
        <w:rPr>
          <w:rFonts w:eastAsiaTheme="minorHAnsi"/>
          <w:sz w:val="28"/>
          <w:szCs w:val="28"/>
          <w:lang w:val="en-US"/>
        </w:rPr>
        <w:t>index .</w:t>
      </w:r>
      <w:proofErr w:type="gramEnd"/>
      <w:r w:rsidRPr="00D37E6B">
        <w:rPr>
          <w:rFonts w:eastAsiaTheme="minorHAnsi"/>
          <w:sz w:val="28"/>
          <w:szCs w:val="28"/>
          <w:lang w:val="en-US"/>
        </w:rPr>
        <w:t xml:space="preserve"> html</w:t>
      </w:r>
    </w:p>
    <w:p w14:paraId="5F2722EF" w14:textId="44F06A0A" w:rsidR="007B6DC6" w:rsidRPr="00D37E6B" w:rsidRDefault="00D37E6B" w:rsidP="00D37E6B">
      <w:pPr>
        <w:pStyle w:val="a6"/>
        <w:numPr>
          <w:ilvl w:val="0"/>
          <w:numId w:val="40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 w:rsidRPr="00D37E6B">
        <w:rPr>
          <w:rFonts w:eastAsiaTheme="minorHAnsi"/>
          <w:sz w:val="28"/>
          <w:szCs w:val="28"/>
        </w:rPr>
        <w:t>Технологии разработки программного обеспечения: Учебник/ С. Орлов. — СПб.: Питер, 2002. — 464 с.: ил. ISBN 5-94723-145-Х</w:t>
      </w:r>
    </w:p>
    <w:sectPr w:rsidR="007B6DC6" w:rsidRPr="00D37E6B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26AB" w14:textId="77777777" w:rsidR="00A258C4" w:rsidRDefault="00A258C4" w:rsidP="00483E3C">
      <w:r>
        <w:separator/>
      </w:r>
    </w:p>
  </w:endnote>
  <w:endnote w:type="continuationSeparator" w:id="0">
    <w:p w14:paraId="587F696D" w14:textId="77777777" w:rsidR="00A258C4" w:rsidRDefault="00A258C4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OpenSymbol">
    <w:altName w:val="Calibri"/>
    <w:charset w:val="00"/>
    <w:family w:val="auto"/>
    <w:pitch w:val="variable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alibri"/>
    <w:charset w:val="00"/>
    <w:family w:val="auto"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3BF0" w14:textId="77777777" w:rsidR="00A258C4" w:rsidRDefault="00A258C4" w:rsidP="00483E3C">
      <w:r>
        <w:separator/>
      </w:r>
    </w:p>
  </w:footnote>
  <w:footnote w:type="continuationSeparator" w:id="0">
    <w:p w14:paraId="4108B993" w14:textId="77777777" w:rsidR="00A258C4" w:rsidRDefault="00A258C4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4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5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BA0DC2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BB144FC"/>
    <w:multiLevelType w:val="multilevel"/>
    <w:tmpl w:val="83D65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A2061"/>
    <w:multiLevelType w:val="hybridMultilevel"/>
    <w:tmpl w:val="3B4E6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7375E"/>
    <w:multiLevelType w:val="hybridMultilevel"/>
    <w:tmpl w:val="8C6A2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EA6266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D625F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96DE6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27"/>
  </w:num>
  <w:num w:numId="2" w16cid:durableId="192771258">
    <w:abstractNumId w:val="13"/>
  </w:num>
  <w:num w:numId="3" w16cid:durableId="289947051">
    <w:abstractNumId w:val="24"/>
  </w:num>
  <w:num w:numId="4" w16cid:durableId="156650243">
    <w:abstractNumId w:val="35"/>
  </w:num>
  <w:num w:numId="5" w16cid:durableId="1307584838">
    <w:abstractNumId w:val="19"/>
  </w:num>
  <w:num w:numId="6" w16cid:durableId="2023318940">
    <w:abstractNumId w:val="30"/>
  </w:num>
  <w:num w:numId="7" w16cid:durableId="1907105258">
    <w:abstractNumId w:val="8"/>
  </w:num>
  <w:num w:numId="8" w16cid:durableId="227763276">
    <w:abstractNumId w:val="12"/>
  </w:num>
  <w:num w:numId="9" w16cid:durableId="1681662225">
    <w:abstractNumId w:val="17"/>
  </w:num>
  <w:num w:numId="10" w16cid:durableId="700126060">
    <w:abstractNumId w:val="20"/>
  </w:num>
  <w:num w:numId="11" w16cid:durableId="1851722971">
    <w:abstractNumId w:val="0"/>
  </w:num>
  <w:num w:numId="12" w16cid:durableId="939416027">
    <w:abstractNumId w:val="40"/>
  </w:num>
  <w:num w:numId="13" w16cid:durableId="52506165">
    <w:abstractNumId w:val="14"/>
  </w:num>
  <w:num w:numId="14" w16cid:durableId="1505701131">
    <w:abstractNumId w:val="10"/>
  </w:num>
  <w:num w:numId="15" w16cid:durableId="1051197573">
    <w:abstractNumId w:val="7"/>
  </w:num>
  <w:num w:numId="16" w16cid:durableId="168523423">
    <w:abstractNumId w:val="22"/>
  </w:num>
  <w:num w:numId="17" w16cid:durableId="2016299293">
    <w:abstractNumId w:val="23"/>
  </w:num>
  <w:num w:numId="18" w16cid:durableId="19623451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15"/>
  </w:num>
  <w:num w:numId="20" w16cid:durableId="499858799">
    <w:abstractNumId w:val="21"/>
  </w:num>
  <w:num w:numId="21" w16cid:durableId="1859737476">
    <w:abstractNumId w:val="26"/>
  </w:num>
  <w:num w:numId="22" w16cid:durableId="569968682">
    <w:abstractNumId w:val="32"/>
  </w:num>
  <w:num w:numId="23" w16cid:durableId="1076822970">
    <w:abstractNumId w:val="11"/>
  </w:num>
  <w:num w:numId="24" w16cid:durableId="869491588">
    <w:abstractNumId w:val="18"/>
  </w:num>
  <w:num w:numId="25" w16cid:durableId="272984195">
    <w:abstractNumId w:val="37"/>
  </w:num>
  <w:num w:numId="26" w16cid:durableId="2007631757">
    <w:abstractNumId w:val="36"/>
  </w:num>
  <w:num w:numId="27" w16cid:durableId="1309868272">
    <w:abstractNumId w:val="31"/>
  </w:num>
  <w:num w:numId="28" w16cid:durableId="1078526774">
    <w:abstractNumId w:val="28"/>
  </w:num>
  <w:num w:numId="29" w16cid:durableId="1238900601">
    <w:abstractNumId w:val="38"/>
  </w:num>
  <w:num w:numId="30" w16cid:durableId="2013406239">
    <w:abstractNumId w:val="5"/>
  </w:num>
  <w:num w:numId="31" w16cid:durableId="407192555">
    <w:abstractNumId w:val="2"/>
  </w:num>
  <w:num w:numId="32" w16cid:durableId="68046249">
    <w:abstractNumId w:val="3"/>
  </w:num>
  <w:num w:numId="33" w16cid:durableId="529806194">
    <w:abstractNumId w:val="29"/>
  </w:num>
  <w:num w:numId="34" w16cid:durableId="997997673">
    <w:abstractNumId w:val="9"/>
  </w:num>
  <w:num w:numId="35" w16cid:durableId="699821337">
    <w:abstractNumId w:val="1"/>
  </w:num>
  <w:num w:numId="36" w16cid:durableId="154608091">
    <w:abstractNumId w:val="39"/>
  </w:num>
  <w:num w:numId="37" w16cid:durableId="1287084389">
    <w:abstractNumId w:val="4"/>
  </w:num>
  <w:num w:numId="38" w16cid:durableId="1814641976">
    <w:abstractNumId w:val="25"/>
  </w:num>
  <w:num w:numId="39" w16cid:durableId="2035424962">
    <w:abstractNumId w:val="16"/>
  </w:num>
  <w:num w:numId="40" w16cid:durableId="112403949">
    <w:abstractNumId w:val="6"/>
  </w:num>
  <w:num w:numId="41" w16cid:durableId="17917023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07F59"/>
    <w:rsid w:val="000110EA"/>
    <w:rsid w:val="00013B85"/>
    <w:rsid w:val="00014BF9"/>
    <w:rsid w:val="000275AD"/>
    <w:rsid w:val="000358C5"/>
    <w:rsid w:val="00040A33"/>
    <w:rsid w:val="00046C4E"/>
    <w:rsid w:val="00052968"/>
    <w:rsid w:val="00052FCE"/>
    <w:rsid w:val="00063D9B"/>
    <w:rsid w:val="000659D2"/>
    <w:rsid w:val="00070610"/>
    <w:rsid w:val="00071F95"/>
    <w:rsid w:val="00075221"/>
    <w:rsid w:val="00075404"/>
    <w:rsid w:val="00091142"/>
    <w:rsid w:val="00095AAB"/>
    <w:rsid w:val="000A0041"/>
    <w:rsid w:val="000A07A2"/>
    <w:rsid w:val="000A47CC"/>
    <w:rsid w:val="000A51A2"/>
    <w:rsid w:val="000A7097"/>
    <w:rsid w:val="000B0AD6"/>
    <w:rsid w:val="000B31F6"/>
    <w:rsid w:val="000B551E"/>
    <w:rsid w:val="000B6F16"/>
    <w:rsid w:val="000C071A"/>
    <w:rsid w:val="000C345B"/>
    <w:rsid w:val="000C4D4E"/>
    <w:rsid w:val="000C7F3C"/>
    <w:rsid w:val="000D0D65"/>
    <w:rsid w:val="000D1500"/>
    <w:rsid w:val="000D23C8"/>
    <w:rsid w:val="000D2DC0"/>
    <w:rsid w:val="000E206F"/>
    <w:rsid w:val="000E3F5B"/>
    <w:rsid w:val="000E48A3"/>
    <w:rsid w:val="000E6217"/>
    <w:rsid w:val="000F28FB"/>
    <w:rsid w:val="000F4287"/>
    <w:rsid w:val="000F4562"/>
    <w:rsid w:val="000F6A88"/>
    <w:rsid w:val="0010226E"/>
    <w:rsid w:val="00117D79"/>
    <w:rsid w:val="00121852"/>
    <w:rsid w:val="00121C96"/>
    <w:rsid w:val="00126940"/>
    <w:rsid w:val="00126D0D"/>
    <w:rsid w:val="00130A0F"/>
    <w:rsid w:val="001477A7"/>
    <w:rsid w:val="00150FAB"/>
    <w:rsid w:val="001514F4"/>
    <w:rsid w:val="00152589"/>
    <w:rsid w:val="00163C9E"/>
    <w:rsid w:val="00164951"/>
    <w:rsid w:val="00166C23"/>
    <w:rsid w:val="0017023D"/>
    <w:rsid w:val="00172A56"/>
    <w:rsid w:val="001744FB"/>
    <w:rsid w:val="00177FB1"/>
    <w:rsid w:val="001830AB"/>
    <w:rsid w:val="00183EBC"/>
    <w:rsid w:val="00186D68"/>
    <w:rsid w:val="0018723E"/>
    <w:rsid w:val="00192024"/>
    <w:rsid w:val="00194AF2"/>
    <w:rsid w:val="00194D69"/>
    <w:rsid w:val="001A7178"/>
    <w:rsid w:val="001A7E17"/>
    <w:rsid w:val="001B1E44"/>
    <w:rsid w:val="001B28FA"/>
    <w:rsid w:val="001B303E"/>
    <w:rsid w:val="001B3131"/>
    <w:rsid w:val="001B60B2"/>
    <w:rsid w:val="001C0E29"/>
    <w:rsid w:val="001D399F"/>
    <w:rsid w:val="001D5633"/>
    <w:rsid w:val="001D7C25"/>
    <w:rsid w:val="001E4FF9"/>
    <w:rsid w:val="001F1F7C"/>
    <w:rsid w:val="001F2D9C"/>
    <w:rsid w:val="001F3EDE"/>
    <w:rsid w:val="00200489"/>
    <w:rsid w:val="002022C6"/>
    <w:rsid w:val="00204A44"/>
    <w:rsid w:val="0020772C"/>
    <w:rsid w:val="00216487"/>
    <w:rsid w:val="00216DEC"/>
    <w:rsid w:val="00223607"/>
    <w:rsid w:val="00226116"/>
    <w:rsid w:val="00243245"/>
    <w:rsid w:val="00243A06"/>
    <w:rsid w:val="00243D8A"/>
    <w:rsid w:val="0024481B"/>
    <w:rsid w:val="00247325"/>
    <w:rsid w:val="002529A2"/>
    <w:rsid w:val="00254F13"/>
    <w:rsid w:val="00255B66"/>
    <w:rsid w:val="00256142"/>
    <w:rsid w:val="00256B64"/>
    <w:rsid w:val="002632EE"/>
    <w:rsid w:val="00275B48"/>
    <w:rsid w:val="002828DA"/>
    <w:rsid w:val="002852A3"/>
    <w:rsid w:val="002863B4"/>
    <w:rsid w:val="00287D0C"/>
    <w:rsid w:val="002902D8"/>
    <w:rsid w:val="002912B1"/>
    <w:rsid w:val="00291659"/>
    <w:rsid w:val="002A1482"/>
    <w:rsid w:val="002A276C"/>
    <w:rsid w:val="002B1AFB"/>
    <w:rsid w:val="002C0C79"/>
    <w:rsid w:val="002C41A8"/>
    <w:rsid w:val="002C4E8B"/>
    <w:rsid w:val="002D4143"/>
    <w:rsid w:val="002D5DC5"/>
    <w:rsid w:val="002E6B5F"/>
    <w:rsid w:val="002E7A99"/>
    <w:rsid w:val="002F7603"/>
    <w:rsid w:val="002F7B16"/>
    <w:rsid w:val="003076EE"/>
    <w:rsid w:val="003078E0"/>
    <w:rsid w:val="00314CB2"/>
    <w:rsid w:val="00314DD0"/>
    <w:rsid w:val="00324DC4"/>
    <w:rsid w:val="0032667C"/>
    <w:rsid w:val="003317A8"/>
    <w:rsid w:val="00332741"/>
    <w:rsid w:val="00333B9C"/>
    <w:rsid w:val="003408CA"/>
    <w:rsid w:val="00340E39"/>
    <w:rsid w:val="00343891"/>
    <w:rsid w:val="00345A9F"/>
    <w:rsid w:val="0035757B"/>
    <w:rsid w:val="00360E39"/>
    <w:rsid w:val="00366A4E"/>
    <w:rsid w:val="00366DF6"/>
    <w:rsid w:val="00367283"/>
    <w:rsid w:val="00373849"/>
    <w:rsid w:val="00376217"/>
    <w:rsid w:val="003837F8"/>
    <w:rsid w:val="00387858"/>
    <w:rsid w:val="003917ED"/>
    <w:rsid w:val="00392993"/>
    <w:rsid w:val="003960DC"/>
    <w:rsid w:val="0039788F"/>
    <w:rsid w:val="003A04CB"/>
    <w:rsid w:val="003A2A87"/>
    <w:rsid w:val="003A3B73"/>
    <w:rsid w:val="003A4F58"/>
    <w:rsid w:val="003B0FAA"/>
    <w:rsid w:val="003B22E8"/>
    <w:rsid w:val="003B4399"/>
    <w:rsid w:val="003B4710"/>
    <w:rsid w:val="003B590D"/>
    <w:rsid w:val="003B7ADB"/>
    <w:rsid w:val="003C55E2"/>
    <w:rsid w:val="003D11E8"/>
    <w:rsid w:val="003D47CC"/>
    <w:rsid w:val="003F14DA"/>
    <w:rsid w:val="003F1925"/>
    <w:rsid w:val="003F1D2F"/>
    <w:rsid w:val="003F6C3D"/>
    <w:rsid w:val="0040031C"/>
    <w:rsid w:val="00401122"/>
    <w:rsid w:val="004011E7"/>
    <w:rsid w:val="00407273"/>
    <w:rsid w:val="004112D2"/>
    <w:rsid w:val="00412324"/>
    <w:rsid w:val="00422FE2"/>
    <w:rsid w:val="00431878"/>
    <w:rsid w:val="0043197F"/>
    <w:rsid w:val="00432800"/>
    <w:rsid w:val="0043284F"/>
    <w:rsid w:val="00433194"/>
    <w:rsid w:val="004333E1"/>
    <w:rsid w:val="0043652A"/>
    <w:rsid w:val="00445329"/>
    <w:rsid w:val="00451D6F"/>
    <w:rsid w:val="00452A01"/>
    <w:rsid w:val="00452E38"/>
    <w:rsid w:val="00453F81"/>
    <w:rsid w:val="00454443"/>
    <w:rsid w:val="00473550"/>
    <w:rsid w:val="004743C3"/>
    <w:rsid w:val="00475481"/>
    <w:rsid w:val="00482296"/>
    <w:rsid w:val="004835BD"/>
    <w:rsid w:val="00483E3C"/>
    <w:rsid w:val="00486276"/>
    <w:rsid w:val="00494CBA"/>
    <w:rsid w:val="0049674E"/>
    <w:rsid w:val="004A3292"/>
    <w:rsid w:val="004A538B"/>
    <w:rsid w:val="004A605D"/>
    <w:rsid w:val="004A6489"/>
    <w:rsid w:val="004B0D0B"/>
    <w:rsid w:val="004B4753"/>
    <w:rsid w:val="004B7537"/>
    <w:rsid w:val="004C1B4F"/>
    <w:rsid w:val="004C5902"/>
    <w:rsid w:val="004C599A"/>
    <w:rsid w:val="004D1A02"/>
    <w:rsid w:val="004E312E"/>
    <w:rsid w:val="004E4834"/>
    <w:rsid w:val="004F7163"/>
    <w:rsid w:val="00510401"/>
    <w:rsid w:val="0051597F"/>
    <w:rsid w:val="0052037B"/>
    <w:rsid w:val="00555384"/>
    <w:rsid w:val="00555D79"/>
    <w:rsid w:val="00572FF3"/>
    <w:rsid w:val="00573A8A"/>
    <w:rsid w:val="00574BD0"/>
    <w:rsid w:val="0058341D"/>
    <w:rsid w:val="0058352E"/>
    <w:rsid w:val="00586941"/>
    <w:rsid w:val="00592D6D"/>
    <w:rsid w:val="005939E1"/>
    <w:rsid w:val="005A138B"/>
    <w:rsid w:val="005B0AB5"/>
    <w:rsid w:val="005B108E"/>
    <w:rsid w:val="005B3E8F"/>
    <w:rsid w:val="005B4B2C"/>
    <w:rsid w:val="005B6366"/>
    <w:rsid w:val="005B7699"/>
    <w:rsid w:val="005D0A97"/>
    <w:rsid w:val="005D0D5B"/>
    <w:rsid w:val="005D1B1B"/>
    <w:rsid w:val="005D2D9C"/>
    <w:rsid w:val="005D7D1C"/>
    <w:rsid w:val="005D7D45"/>
    <w:rsid w:val="005F09AE"/>
    <w:rsid w:val="005F21D1"/>
    <w:rsid w:val="005F3908"/>
    <w:rsid w:val="005F7D56"/>
    <w:rsid w:val="006006D2"/>
    <w:rsid w:val="00610274"/>
    <w:rsid w:val="00610FB6"/>
    <w:rsid w:val="0061679A"/>
    <w:rsid w:val="00622A26"/>
    <w:rsid w:val="00625741"/>
    <w:rsid w:val="00625CE5"/>
    <w:rsid w:val="0063198C"/>
    <w:rsid w:val="00635156"/>
    <w:rsid w:val="0064022B"/>
    <w:rsid w:val="00646209"/>
    <w:rsid w:val="00651F94"/>
    <w:rsid w:val="00654C17"/>
    <w:rsid w:val="00655378"/>
    <w:rsid w:val="00657B9D"/>
    <w:rsid w:val="0066263F"/>
    <w:rsid w:val="00663EFE"/>
    <w:rsid w:val="0066730F"/>
    <w:rsid w:val="0066757B"/>
    <w:rsid w:val="00670F05"/>
    <w:rsid w:val="006718FA"/>
    <w:rsid w:val="0067200D"/>
    <w:rsid w:val="00676A5F"/>
    <w:rsid w:val="006772DA"/>
    <w:rsid w:val="006A065E"/>
    <w:rsid w:val="006A1D43"/>
    <w:rsid w:val="006A3A6D"/>
    <w:rsid w:val="006B2E63"/>
    <w:rsid w:val="006B7DC1"/>
    <w:rsid w:val="006D33EB"/>
    <w:rsid w:val="006D3AD7"/>
    <w:rsid w:val="006D6E7B"/>
    <w:rsid w:val="006E081A"/>
    <w:rsid w:val="006E11AC"/>
    <w:rsid w:val="007009E4"/>
    <w:rsid w:val="007017CA"/>
    <w:rsid w:val="007018D8"/>
    <w:rsid w:val="007069EA"/>
    <w:rsid w:val="007073D8"/>
    <w:rsid w:val="00715079"/>
    <w:rsid w:val="00721E63"/>
    <w:rsid w:val="00726235"/>
    <w:rsid w:val="00726D0D"/>
    <w:rsid w:val="0072753A"/>
    <w:rsid w:val="00730C23"/>
    <w:rsid w:val="00732C89"/>
    <w:rsid w:val="00733AC4"/>
    <w:rsid w:val="00736AEE"/>
    <w:rsid w:val="0073779A"/>
    <w:rsid w:val="0074203F"/>
    <w:rsid w:val="00753A3B"/>
    <w:rsid w:val="00754D0B"/>
    <w:rsid w:val="007627A9"/>
    <w:rsid w:val="0077615D"/>
    <w:rsid w:val="00776EAE"/>
    <w:rsid w:val="00780956"/>
    <w:rsid w:val="0078651F"/>
    <w:rsid w:val="0079131A"/>
    <w:rsid w:val="00791672"/>
    <w:rsid w:val="0079292A"/>
    <w:rsid w:val="0079417B"/>
    <w:rsid w:val="007A0078"/>
    <w:rsid w:val="007A1CF9"/>
    <w:rsid w:val="007A484B"/>
    <w:rsid w:val="007A561F"/>
    <w:rsid w:val="007A7148"/>
    <w:rsid w:val="007B3D4F"/>
    <w:rsid w:val="007B66F2"/>
    <w:rsid w:val="007B6DC6"/>
    <w:rsid w:val="007B7533"/>
    <w:rsid w:val="007D1BFC"/>
    <w:rsid w:val="007D2DCF"/>
    <w:rsid w:val="007D2E38"/>
    <w:rsid w:val="007D4D7F"/>
    <w:rsid w:val="007E124A"/>
    <w:rsid w:val="007E19DF"/>
    <w:rsid w:val="007F151B"/>
    <w:rsid w:val="007F16A9"/>
    <w:rsid w:val="007F3801"/>
    <w:rsid w:val="007F448D"/>
    <w:rsid w:val="00802055"/>
    <w:rsid w:val="0080355E"/>
    <w:rsid w:val="0081008D"/>
    <w:rsid w:val="00810AA0"/>
    <w:rsid w:val="00811532"/>
    <w:rsid w:val="00812275"/>
    <w:rsid w:val="00814358"/>
    <w:rsid w:val="008332E2"/>
    <w:rsid w:val="00836042"/>
    <w:rsid w:val="0083770B"/>
    <w:rsid w:val="00841708"/>
    <w:rsid w:val="00841B94"/>
    <w:rsid w:val="0084379B"/>
    <w:rsid w:val="00843D15"/>
    <w:rsid w:val="008462D9"/>
    <w:rsid w:val="008524C3"/>
    <w:rsid w:val="00860356"/>
    <w:rsid w:val="00860FA8"/>
    <w:rsid w:val="00861088"/>
    <w:rsid w:val="00862F1D"/>
    <w:rsid w:val="008640D6"/>
    <w:rsid w:val="008742D7"/>
    <w:rsid w:val="00886460"/>
    <w:rsid w:val="008911C9"/>
    <w:rsid w:val="00895B5F"/>
    <w:rsid w:val="0089636C"/>
    <w:rsid w:val="00896CA4"/>
    <w:rsid w:val="008978AA"/>
    <w:rsid w:val="00897CD2"/>
    <w:rsid w:val="008A5B82"/>
    <w:rsid w:val="008A6BE3"/>
    <w:rsid w:val="008B0A73"/>
    <w:rsid w:val="008B0FDB"/>
    <w:rsid w:val="008B522B"/>
    <w:rsid w:val="008B55AD"/>
    <w:rsid w:val="008B5C1A"/>
    <w:rsid w:val="008C0320"/>
    <w:rsid w:val="008C5207"/>
    <w:rsid w:val="008C6BFE"/>
    <w:rsid w:val="008C7E51"/>
    <w:rsid w:val="008D126D"/>
    <w:rsid w:val="008D284C"/>
    <w:rsid w:val="008D4072"/>
    <w:rsid w:val="008E3DE6"/>
    <w:rsid w:val="008F174D"/>
    <w:rsid w:val="009019EC"/>
    <w:rsid w:val="00901A65"/>
    <w:rsid w:val="009027FA"/>
    <w:rsid w:val="009161E8"/>
    <w:rsid w:val="009172C9"/>
    <w:rsid w:val="009210F5"/>
    <w:rsid w:val="00922047"/>
    <w:rsid w:val="009278E8"/>
    <w:rsid w:val="009343D0"/>
    <w:rsid w:val="00937A1D"/>
    <w:rsid w:val="00954CDF"/>
    <w:rsid w:val="009555B9"/>
    <w:rsid w:val="00956250"/>
    <w:rsid w:val="00961650"/>
    <w:rsid w:val="00964940"/>
    <w:rsid w:val="00967AF6"/>
    <w:rsid w:val="00967B0D"/>
    <w:rsid w:val="00970869"/>
    <w:rsid w:val="0097739D"/>
    <w:rsid w:val="0097753E"/>
    <w:rsid w:val="009817EC"/>
    <w:rsid w:val="009837D7"/>
    <w:rsid w:val="00986C5F"/>
    <w:rsid w:val="0099692E"/>
    <w:rsid w:val="009A1280"/>
    <w:rsid w:val="009A3AFD"/>
    <w:rsid w:val="009A5464"/>
    <w:rsid w:val="009B1358"/>
    <w:rsid w:val="009B1459"/>
    <w:rsid w:val="009B47AF"/>
    <w:rsid w:val="009C1BB7"/>
    <w:rsid w:val="009C3711"/>
    <w:rsid w:val="009D3650"/>
    <w:rsid w:val="009D4513"/>
    <w:rsid w:val="009D5052"/>
    <w:rsid w:val="009E337F"/>
    <w:rsid w:val="009F0533"/>
    <w:rsid w:val="009F6400"/>
    <w:rsid w:val="00A03132"/>
    <w:rsid w:val="00A060D2"/>
    <w:rsid w:val="00A244B1"/>
    <w:rsid w:val="00A258C4"/>
    <w:rsid w:val="00A3144D"/>
    <w:rsid w:val="00A331CD"/>
    <w:rsid w:val="00A35F98"/>
    <w:rsid w:val="00A36C0B"/>
    <w:rsid w:val="00A42EBE"/>
    <w:rsid w:val="00A45CF8"/>
    <w:rsid w:val="00A46388"/>
    <w:rsid w:val="00A464ED"/>
    <w:rsid w:val="00A47C52"/>
    <w:rsid w:val="00A51A2D"/>
    <w:rsid w:val="00A5247A"/>
    <w:rsid w:val="00A55796"/>
    <w:rsid w:val="00A65DB0"/>
    <w:rsid w:val="00A7350A"/>
    <w:rsid w:val="00A76DCB"/>
    <w:rsid w:val="00A8777F"/>
    <w:rsid w:val="00A963B4"/>
    <w:rsid w:val="00AA3FA5"/>
    <w:rsid w:val="00AB11A2"/>
    <w:rsid w:val="00AC068C"/>
    <w:rsid w:val="00AD00C5"/>
    <w:rsid w:val="00AD0E17"/>
    <w:rsid w:val="00AD0EEE"/>
    <w:rsid w:val="00AE2005"/>
    <w:rsid w:val="00AE3E62"/>
    <w:rsid w:val="00AF2573"/>
    <w:rsid w:val="00B03551"/>
    <w:rsid w:val="00B04907"/>
    <w:rsid w:val="00B20279"/>
    <w:rsid w:val="00B2590D"/>
    <w:rsid w:val="00B27C38"/>
    <w:rsid w:val="00B3153B"/>
    <w:rsid w:val="00B35398"/>
    <w:rsid w:val="00B40B4A"/>
    <w:rsid w:val="00B4196D"/>
    <w:rsid w:val="00B45271"/>
    <w:rsid w:val="00B60892"/>
    <w:rsid w:val="00B644AB"/>
    <w:rsid w:val="00B74D3A"/>
    <w:rsid w:val="00B77986"/>
    <w:rsid w:val="00B85CCE"/>
    <w:rsid w:val="00B86A08"/>
    <w:rsid w:val="00B904E2"/>
    <w:rsid w:val="00BA4993"/>
    <w:rsid w:val="00BA544B"/>
    <w:rsid w:val="00BB1B61"/>
    <w:rsid w:val="00BC0156"/>
    <w:rsid w:val="00BC3C6B"/>
    <w:rsid w:val="00BD789C"/>
    <w:rsid w:val="00BE2865"/>
    <w:rsid w:val="00BE30D4"/>
    <w:rsid w:val="00BF38D3"/>
    <w:rsid w:val="00BF3913"/>
    <w:rsid w:val="00BF5F87"/>
    <w:rsid w:val="00BF6DE6"/>
    <w:rsid w:val="00BF7BFE"/>
    <w:rsid w:val="00C03680"/>
    <w:rsid w:val="00C06726"/>
    <w:rsid w:val="00C078C8"/>
    <w:rsid w:val="00C07D63"/>
    <w:rsid w:val="00C1064A"/>
    <w:rsid w:val="00C17A62"/>
    <w:rsid w:val="00C578AF"/>
    <w:rsid w:val="00C57C4D"/>
    <w:rsid w:val="00C61A6C"/>
    <w:rsid w:val="00C667A8"/>
    <w:rsid w:val="00C67B88"/>
    <w:rsid w:val="00C718F6"/>
    <w:rsid w:val="00C91077"/>
    <w:rsid w:val="00C92E9E"/>
    <w:rsid w:val="00C94D97"/>
    <w:rsid w:val="00C958FE"/>
    <w:rsid w:val="00C95AC2"/>
    <w:rsid w:val="00CA403C"/>
    <w:rsid w:val="00CA5F66"/>
    <w:rsid w:val="00CA60FC"/>
    <w:rsid w:val="00CB0249"/>
    <w:rsid w:val="00CB0D9B"/>
    <w:rsid w:val="00CB2AC4"/>
    <w:rsid w:val="00CB47C9"/>
    <w:rsid w:val="00CB5C4B"/>
    <w:rsid w:val="00CC091B"/>
    <w:rsid w:val="00CC0978"/>
    <w:rsid w:val="00CC1663"/>
    <w:rsid w:val="00CE0635"/>
    <w:rsid w:val="00CE22D5"/>
    <w:rsid w:val="00CF66F3"/>
    <w:rsid w:val="00CF7BC6"/>
    <w:rsid w:val="00D03DA9"/>
    <w:rsid w:val="00D04309"/>
    <w:rsid w:val="00D13593"/>
    <w:rsid w:val="00D16C96"/>
    <w:rsid w:val="00D16EF7"/>
    <w:rsid w:val="00D21157"/>
    <w:rsid w:val="00D24A4F"/>
    <w:rsid w:val="00D24DCA"/>
    <w:rsid w:val="00D31F1B"/>
    <w:rsid w:val="00D3302B"/>
    <w:rsid w:val="00D34FFA"/>
    <w:rsid w:val="00D36597"/>
    <w:rsid w:val="00D37E6B"/>
    <w:rsid w:val="00D41D30"/>
    <w:rsid w:val="00D722A0"/>
    <w:rsid w:val="00D80F22"/>
    <w:rsid w:val="00D82A59"/>
    <w:rsid w:val="00D830F6"/>
    <w:rsid w:val="00D86B56"/>
    <w:rsid w:val="00D87E9F"/>
    <w:rsid w:val="00D904B2"/>
    <w:rsid w:val="00D908AB"/>
    <w:rsid w:val="00D93790"/>
    <w:rsid w:val="00D96583"/>
    <w:rsid w:val="00D9788A"/>
    <w:rsid w:val="00DB10BA"/>
    <w:rsid w:val="00DB564A"/>
    <w:rsid w:val="00DB777A"/>
    <w:rsid w:val="00DC1EC9"/>
    <w:rsid w:val="00DC3493"/>
    <w:rsid w:val="00DC482E"/>
    <w:rsid w:val="00DD0791"/>
    <w:rsid w:val="00DF65C6"/>
    <w:rsid w:val="00E141DE"/>
    <w:rsid w:val="00E14520"/>
    <w:rsid w:val="00E149E3"/>
    <w:rsid w:val="00E26EAB"/>
    <w:rsid w:val="00E27B80"/>
    <w:rsid w:val="00E36FD4"/>
    <w:rsid w:val="00E429F5"/>
    <w:rsid w:val="00E42EDF"/>
    <w:rsid w:val="00E44DD2"/>
    <w:rsid w:val="00E502FE"/>
    <w:rsid w:val="00E54D75"/>
    <w:rsid w:val="00E66F26"/>
    <w:rsid w:val="00E70CD6"/>
    <w:rsid w:val="00E70D7B"/>
    <w:rsid w:val="00E72CC1"/>
    <w:rsid w:val="00E75923"/>
    <w:rsid w:val="00E813C6"/>
    <w:rsid w:val="00E905C7"/>
    <w:rsid w:val="00E90686"/>
    <w:rsid w:val="00E957C6"/>
    <w:rsid w:val="00E97706"/>
    <w:rsid w:val="00EB0EA1"/>
    <w:rsid w:val="00EB37EC"/>
    <w:rsid w:val="00EC4CDB"/>
    <w:rsid w:val="00EC4D2E"/>
    <w:rsid w:val="00EC4F51"/>
    <w:rsid w:val="00ED07EA"/>
    <w:rsid w:val="00ED4EBC"/>
    <w:rsid w:val="00EE2AAD"/>
    <w:rsid w:val="00EE456E"/>
    <w:rsid w:val="00EE68B6"/>
    <w:rsid w:val="00EF2C9C"/>
    <w:rsid w:val="00EF435E"/>
    <w:rsid w:val="00EF4FAD"/>
    <w:rsid w:val="00F06A60"/>
    <w:rsid w:val="00F13741"/>
    <w:rsid w:val="00F14A73"/>
    <w:rsid w:val="00F1588B"/>
    <w:rsid w:val="00F22D97"/>
    <w:rsid w:val="00F30802"/>
    <w:rsid w:val="00F36A5F"/>
    <w:rsid w:val="00F37673"/>
    <w:rsid w:val="00F500CD"/>
    <w:rsid w:val="00F543E5"/>
    <w:rsid w:val="00F5691E"/>
    <w:rsid w:val="00F57E41"/>
    <w:rsid w:val="00F70171"/>
    <w:rsid w:val="00F704EA"/>
    <w:rsid w:val="00F7106C"/>
    <w:rsid w:val="00F72724"/>
    <w:rsid w:val="00F73627"/>
    <w:rsid w:val="00F7404A"/>
    <w:rsid w:val="00F75F01"/>
    <w:rsid w:val="00F803AA"/>
    <w:rsid w:val="00F8431B"/>
    <w:rsid w:val="00F867EA"/>
    <w:rsid w:val="00F873C9"/>
    <w:rsid w:val="00F910CE"/>
    <w:rsid w:val="00F91339"/>
    <w:rsid w:val="00F95621"/>
    <w:rsid w:val="00FA261B"/>
    <w:rsid w:val="00FA52F1"/>
    <w:rsid w:val="00FA6014"/>
    <w:rsid w:val="00FA753E"/>
    <w:rsid w:val="00FA7868"/>
    <w:rsid w:val="00FB35A0"/>
    <w:rsid w:val="00FB61C7"/>
    <w:rsid w:val="00FC7F3D"/>
    <w:rsid w:val="00FD1902"/>
    <w:rsid w:val="00FE0FEB"/>
    <w:rsid w:val="00FE4D0F"/>
    <w:rsid w:val="00FF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402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link w:val="a7"/>
    <w:uiPriority w:val="34"/>
    <w:qFormat/>
    <w:rsid w:val="005D2D9C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b">
    <w:name w:val="Table Grid"/>
    <w:basedOn w:val="a1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83E3C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83E3C"/>
    <w:rPr>
      <w:rFonts w:ascii="Times New Roman" w:eastAsia="Times New Roman" w:hAnsi="Times New Roman" w:cs="Times New Roman"/>
    </w:rPr>
  </w:style>
  <w:style w:type="character" w:styleId="af0">
    <w:name w:val="FollowedHyperlink"/>
    <w:basedOn w:val="a0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0"/>
    <w:rsid w:val="00715079"/>
  </w:style>
  <w:style w:type="paragraph" w:styleId="af1">
    <w:name w:val="caption"/>
    <w:basedOn w:val="a"/>
    <w:next w:val="a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7">
    <w:name w:val="Абзац списка Знак"/>
    <w:basedOn w:val="a0"/>
    <w:link w:val="a6"/>
    <w:uiPriority w:val="34"/>
    <w:rsid w:val="00FA52F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Чудновский</dc:creator>
  <cp:lastModifiedBy>Захар Чудновский</cp:lastModifiedBy>
  <cp:revision>8</cp:revision>
  <dcterms:created xsi:type="dcterms:W3CDTF">2025-10-13T22:57:00Z</dcterms:created>
  <dcterms:modified xsi:type="dcterms:W3CDTF">2025-11-16T18:23:00Z</dcterms:modified>
</cp:coreProperties>
</file>