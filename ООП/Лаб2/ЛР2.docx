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Gen0"/>
        <w:tblW w:w="957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386"/>
        <w:gridCol w:w="8188"/>
      </w:tblGrid>
      <w:tr w:rsidR="006C386F" w14:paraId="2E5E12A5" w14:textId="77777777" w:rsidTr="003A371D">
        <w:tc>
          <w:tcPr>
            <w:tcW w:w="1386" w:type="dxa"/>
          </w:tcPr>
          <w:p w14:paraId="21A59FD8" w14:textId="77777777" w:rsidR="006C386F" w:rsidRDefault="006C386F" w:rsidP="003A371D">
            <w:pPr>
              <w:spacing w:after="0"/>
              <w:rPr>
                <w:rFonts w:eastAsia="Times New Roman"/>
                <w:b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4202CED" wp14:editId="316835F9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1338983443" name="image1.jpg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Gerb-BMSTU_01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733424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9F1D877" w14:textId="77777777" w:rsidR="006C386F" w:rsidRDefault="006C386F" w:rsidP="003A371D">
            <w:pPr>
              <w:spacing w:after="0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Министерство науки и высшего образования Российской Федерации</w:t>
            </w:r>
          </w:p>
          <w:p w14:paraId="7E0A3381" w14:textId="77777777" w:rsidR="006C386F" w:rsidRDefault="006C386F" w:rsidP="003A371D">
            <w:pPr>
              <w:spacing w:after="0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 xml:space="preserve">Федеральное государственное автономное образовательное учреждение </w:t>
            </w:r>
          </w:p>
          <w:p w14:paraId="6866D9BE" w14:textId="77777777" w:rsidR="006C386F" w:rsidRDefault="006C386F" w:rsidP="003A371D">
            <w:pPr>
              <w:spacing w:after="0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высшего образования</w:t>
            </w:r>
          </w:p>
          <w:p w14:paraId="4CBC2DDB" w14:textId="77777777" w:rsidR="006C386F" w:rsidRDefault="006C386F" w:rsidP="003A371D">
            <w:pPr>
              <w:spacing w:after="0"/>
              <w:ind w:right="-2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«Московский государственный технический университет</w:t>
            </w:r>
          </w:p>
          <w:p w14:paraId="6A38109C" w14:textId="77777777" w:rsidR="006C386F" w:rsidRDefault="006C386F" w:rsidP="003A371D">
            <w:pPr>
              <w:spacing w:after="0"/>
              <w:ind w:right="-2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имени Н.Э. Баумана</w:t>
            </w:r>
          </w:p>
          <w:p w14:paraId="03E219A7" w14:textId="77777777" w:rsidR="006C386F" w:rsidRDefault="006C386F" w:rsidP="003A371D">
            <w:pPr>
              <w:spacing w:after="0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(национальный исследовательский университет)»</w:t>
            </w:r>
          </w:p>
          <w:p w14:paraId="13FEBB24" w14:textId="77777777" w:rsidR="006C386F" w:rsidRDefault="006C386F" w:rsidP="003A371D">
            <w:pPr>
              <w:spacing w:after="0"/>
              <w:jc w:val="center"/>
              <w:rPr>
                <w:rFonts w:eastAsia="Times New Roman"/>
                <w:b/>
                <w:color w:val="000000"/>
              </w:rPr>
            </w:pPr>
            <w:r>
              <w:rPr>
                <w:rFonts w:eastAsia="Times New Roman"/>
                <w:b/>
                <w:color w:val="000000"/>
              </w:rPr>
              <w:t>(МГТУ им. Н.Э. Баумана)</w:t>
            </w:r>
          </w:p>
        </w:tc>
      </w:tr>
    </w:tbl>
    <w:p w14:paraId="69FE111E" w14:textId="77777777" w:rsidR="006C386F" w:rsidRDefault="006C386F" w:rsidP="006C386F">
      <w:pPr>
        <w:pBdr>
          <w:bottom w:val="single" w:sz="24" w:space="1" w:color="000000"/>
        </w:pBdr>
        <w:jc w:val="center"/>
        <w:rPr>
          <w:b/>
          <w:color w:val="000000"/>
          <w:sz w:val="10"/>
          <w:szCs w:val="10"/>
        </w:rPr>
      </w:pPr>
    </w:p>
    <w:p w14:paraId="52E3892F" w14:textId="77777777" w:rsidR="006C386F" w:rsidRDefault="006C386F" w:rsidP="006C386F">
      <w:pPr>
        <w:rPr>
          <w:b/>
          <w:color w:val="000000"/>
          <w:sz w:val="32"/>
          <w:szCs w:val="32"/>
        </w:rPr>
      </w:pPr>
    </w:p>
    <w:p w14:paraId="7E12AF61" w14:textId="77777777" w:rsidR="006C386F" w:rsidRPr="00300D51" w:rsidRDefault="006C386F" w:rsidP="006C386F">
      <w:pPr>
        <w:jc w:val="both"/>
        <w:rPr>
          <w:color w:val="000000"/>
        </w:rPr>
      </w:pPr>
      <w:r w:rsidRPr="00300D51">
        <w:rPr>
          <w:color w:val="000000"/>
        </w:rPr>
        <w:t xml:space="preserve">ФАКУЛЬТЕТ </w:t>
      </w:r>
      <w:r w:rsidRPr="00300D51">
        <w:rPr>
          <w:u w:val="single"/>
        </w:rPr>
        <w:t xml:space="preserve"> ГОЛОВНОЙ УЧЕБНО-ИССЛЕДОВАТЕЛЬСКИЙ И МЕТОДИЧЕСКИЙ ЦЕНТР ПРОФЕССИОНАЛЬНОЙ РЕАБИЛИТАЦИИ ЛИЦ С ОГРАНИЧЕННЫМИ ВОЗМОЖНОСТЯМИ</w:t>
      </w:r>
      <w:r>
        <w:rPr>
          <w:u w:val="single"/>
        </w:rPr>
        <w:t xml:space="preserve"> </w:t>
      </w:r>
      <w:r w:rsidRPr="00300D51">
        <w:rPr>
          <w:u w:val="single"/>
        </w:rPr>
        <w:t>ЗДОРОВЬЯ</w:t>
      </w:r>
      <w:r w:rsidRPr="00300D51">
        <w:rPr>
          <w:color w:val="000000"/>
        </w:rPr>
        <w:t>__________________________________________________</w:t>
      </w:r>
    </w:p>
    <w:p w14:paraId="2DDF1E3E" w14:textId="77777777" w:rsidR="006C386F" w:rsidRPr="00300D51" w:rsidRDefault="006C386F" w:rsidP="006C386F">
      <w:pPr>
        <w:rPr>
          <w:color w:val="000000"/>
        </w:rPr>
      </w:pPr>
    </w:p>
    <w:p w14:paraId="6397E9B1" w14:textId="77777777" w:rsidR="006C386F" w:rsidRPr="00300D51" w:rsidRDefault="006C386F" w:rsidP="006C386F">
      <w:pPr>
        <w:rPr>
          <w:color w:val="000000"/>
        </w:rPr>
      </w:pPr>
      <w:r w:rsidRPr="00300D51">
        <w:rPr>
          <w:color w:val="000000"/>
        </w:rPr>
        <w:t>КАФЕДРА _________</w:t>
      </w:r>
      <w:r w:rsidRPr="00300D51">
        <w:rPr>
          <w:color w:val="000000"/>
          <w:u w:val="single"/>
        </w:rPr>
        <w:t xml:space="preserve"> СИСТЕМЫ ОБРАБОТКИ ИНФОРМАЦИИ И УПРАВЛЕНИЯ</w:t>
      </w:r>
      <w:r w:rsidRPr="00300D51">
        <w:rPr>
          <w:color w:val="000000"/>
        </w:rPr>
        <w:t>_______</w:t>
      </w:r>
    </w:p>
    <w:p w14:paraId="55ED1BD8" w14:textId="77777777" w:rsidR="006C386F" w:rsidRDefault="006C386F" w:rsidP="006C386F">
      <w:pPr>
        <w:rPr>
          <w:i/>
          <w:color w:val="000000"/>
        </w:rPr>
      </w:pPr>
    </w:p>
    <w:p w14:paraId="04520091" w14:textId="77777777" w:rsidR="006C386F" w:rsidRDefault="006C386F" w:rsidP="006C386F">
      <w:pPr>
        <w:rPr>
          <w:bCs/>
          <w:i/>
          <w:color w:val="000000"/>
          <w:sz w:val="18"/>
          <w:szCs w:val="18"/>
        </w:rPr>
      </w:pPr>
    </w:p>
    <w:p w14:paraId="58EC7F02" w14:textId="77777777" w:rsidR="006C386F" w:rsidRDefault="006C386F" w:rsidP="006C386F">
      <w:pPr>
        <w:rPr>
          <w:bCs/>
          <w:i/>
          <w:color w:val="000000"/>
          <w:sz w:val="18"/>
          <w:szCs w:val="18"/>
        </w:rPr>
      </w:pPr>
    </w:p>
    <w:p w14:paraId="03D162BF" w14:textId="77777777" w:rsidR="006C386F" w:rsidRDefault="006C386F" w:rsidP="006C386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12C5E5E6" w14:textId="77777777" w:rsidR="006C386F" w:rsidRDefault="006C386F" w:rsidP="006C386F">
      <w:pPr>
        <w:jc w:val="center"/>
        <w:rPr>
          <w:i/>
          <w:sz w:val="32"/>
          <w:szCs w:val="32"/>
        </w:rPr>
      </w:pPr>
    </w:p>
    <w:p w14:paraId="4D1157FC" w14:textId="38E5FD9B" w:rsidR="006C386F" w:rsidRDefault="006C386F" w:rsidP="006C386F">
      <w:pPr>
        <w:jc w:val="center"/>
        <w:rPr>
          <w:b/>
          <w:sz w:val="32"/>
          <w:szCs w:val="32"/>
        </w:rPr>
      </w:pPr>
      <w:bookmarkStart w:id="0" w:name="_1fob9te"/>
      <w:bookmarkEnd w:id="0"/>
      <w:r w:rsidRPr="00295DC0">
        <w:rPr>
          <w:b/>
          <w:sz w:val="32"/>
          <w:szCs w:val="32"/>
        </w:rPr>
        <w:t>по лабораторной работе №</w:t>
      </w:r>
      <w:r>
        <w:rPr>
          <w:b/>
          <w:sz w:val="32"/>
          <w:szCs w:val="32"/>
        </w:rPr>
        <w:t>2</w:t>
      </w:r>
    </w:p>
    <w:p w14:paraId="2D693790" w14:textId="77777777" w:rsidR="006C386F" w:rsidRDefault="006C386F" w:rsidP="006C386F">
      <w:pPr>
        <w:jc w:val="center"/>
        <w:rPr>
          <w:b/>
          <w:sz w:val="32"/>
          <w:szCs w:val="32"/>
        </w:rPr>
      </w:pPr>
    </w:p>
    <w:p w14:paraId="3885610F" w14:textId="77777777" w:rsidR="006C386F" w:rsidRDefault="006C386F" w:rsidP="006C386F">
      <w:pPr>
        <w:spacing w:before="120" w:after="360"/>
        <w:jc w:val="center"/>
        <w:rPr>
          <w:b/>
          <w:sz w:val="32"/>
          <w:szCs w:val="32"/>
        </w:rPr>
      </w:pPr>
      <w:bookmarkStart w:id="1" w:name="_3znysh7"/>
      <w:bookmarkEnd w:id="1"/>
      <w:r w:rsidRPr="00437AE8">
        <w:rPr>
          <w:b/>
          <w:sz w:val="32"/>
          <w:szCs w:val="32"/>
        </w:rPr>
        <w:t>по дисциплине «Объектно-ориентированное проектирование АСОИУ»</w:t>
      </w:r>
    </w:p>
    <w:p w14:paraId="6FE95CCE" w14:textId="77777777" w:rsidR="006C386F" w:rsidRPr="00437AE8" w:rsidRDefault="006C386F" w:rsidP="006C386F">
      <w:pPr>
        <w:spacing w:before="120" w:after="36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Экскурсия по Москве</w:t>
      </w:r>
    </w:p>
    <w:p w14:paraId="669A3B4D" w14:textId="77777777" w:rsidR="006C386F" w:rsidRDefault="006C386F" w:rsidP="006C386F">
      <w:pPr>
        <w:rPr>
          <w:b/>
          <w:bCs/>
          <w:sz w:val="32"/>
          <w:szCs w:val="32"/>
        </w:rPr>
      </w:pPr>
    </w:p>
    <w:p w14:paraId="45E1EB8A" w14:textId="77777777" w:rsidR="006C386F" w:rsidRDefault="006C386F" w:rsidP="006C386F">
      <w:pPr>
        <w:rPr>
          <w:bCs/>
          <w:i/>
          <w:color w:val="000000"/>
          <w:sz w:val="18"/>
          <w:szCs w:val="18"/>
        </w:rPr>
      </w:pPr>
    </w:p>
    <w:p w14:paraId="0715DC90" w14:textId="77777777" w:rsidR="006C386F" w:rsidRDefault="006C386F" w:rsidP="006C386F">
      <w:pPr>
        <w:rPr>
          <w:color w:val="000000"/>
        </w:rPr>
      </w:pPr>
    </w:p>
    <w:p w14:paraId="6CBB221A" w14:textId="77777777" w:rsidR="006C386F" w:rsidRDefault="006C386F" w:rsidP="006C386F">
      <w:pPr>
        <w:rPr>
          <w:color w:val="000000"/>
        </w:rPr>
      </w:pPr>
    </w:p>
    <w:p w14:paraId="62183C93" w14:textId="77777777" w:rsidR="006C386F" w:rsidRDefault="006C386F" w:rsidP="006C386F">
      <w:pPr>
        <w:rPr>
          <w:color w:val="000000"/>
        </w:rPr>
      </w:pPr>
    </w:p>
    <w:p w14:paraId="56D8BA6D" w14:textId="77777777" w:rsidR="006C386F" w:rsidRDefault="006C386F" w:rsidP="006C386F">
      <w:pPr>
        <w:rPr>
          <w:color w:val="000000"/>
        </w:rPr>
      </w:pPr>
    </w:p>
    <w:p w14:paraId="5374DE6F" w14:textId="77777777" w:rsidR="006C386F" w:rsidRDefault="006C386F" w:rsidP="006C386F">
      <w:pPr>
        <w:rPr>
          <w:color w:val="000000"/>
        </w:rPr>
      </w:pPr>
    </w:p>
    <w:p w14:paraId="4586254F" w14:textId="77777777" w:rsidR="006C386F" w:rsidRDefault="006C386F" w:rsidP="006C386F">
      <w:pPr>
        <w:rPr>
          <w:color w:val="000000"/>
        </w:rPr>
      </w:pPr>
    </w:p>
    <w:p w14:paraId="4652317F" w14:textId="77777777" w:rsidR="006C386F" w:rsidRDefault="006C386F" w:rsidP="006C386F">
      <w:pPr>
        <w:rPr>
          <w:color w:val="000000"/>
        </w:rPr>
      </w:pPr>
      <w:r w:rsidRPr="003D4B15">
        <w:rPr>
          <w:color w:val="000000"/>
        </w:rPr>
        <w:t>Студент</w:t>
      </w:r>
      <w:r>
        <w:rPr>
          <w:color w:val="000000"/>
        </w:rPr>
        <w:t xml:space="preserve"> </w:t>
      </w:r>
      <w:r>
        <w:rPr>
          <w:color w:val="000000"/>
          <w:u w:val="single"/>
        </w:rPr>
        <w:tab/>
        <w:t>ИУ5Ц-11М</w:t>
      </w:r>
      <w:r>
        <w:rPr>
          <w:color w:val="000000"/>
          <w:u w:val="single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_________________     </w:t>
      </w:r>
      <w:r>
        <w:rPr>
          <w:color w:val="000000"/>
          <w:u w:val="single"/>
        </w:rPr>
        <w:t xml:space="preserve">         З.А. Чудновский</w:t>
      </w:r>
    </w:p>
    <w:p w14:paraId="5A41C142" w14:textId="77777777" w:rsidR="006C386F" w:rsidRDefault="006C386F" w:rsidP="006C386F">
      <w:pPr>
        <w:ind w:left="709" w:right="565" w:firstLine="709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(Группа)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  <w:t xml:space="preserve">         (Подпись, дата)                       (И.О.Фамилия)            </w:t>
      </w:r>
    </w:p>
    <w:p w14:paraId="279FDEF0" w14:textId="77777777" w:rsidR="006C386F" w:rsidRDefault="006C386F" w:rsidP="006C386F">
      <w:pPr>
        <w:jc w:val="both"/>
        <w:rPr>
          <w:color w:val="000000"/>
          <w:sz w:val="20"/>
          <w:szCs w:val="20"/>
        </w:rPr>
      </w:pPr>
    </w:p>
    <w:p w14:paraId="3B386E7C" w14:textId="77777777" w:rsidR="006C386F" w:rsidRDefault="006C386F" w:rsidP="006C386F">
      <w:pPr>
        <w:jc w:val="both"/>
        <w:rPr>
          <w:color w:val="000000"/>
          <w:sz w:val="20"/>
          <w:szCs w:val="20"/>
        </w:rPr>
      </w:pPr>
    </w:p>
    <w:p w14:paraId="7EF367F4" w14:textId="77777777" w:rsidR="006C386F" w:rsidRDefault="006C386F" w:rsidP="006C386F">
      <w:pPr>
        <w:rPr>
          <w:b/>
          <w:color w:val="000000"/>
        </w:rPr>
      </w:pPr>
      <w:r w:rsidRPr="003D4B15">
        <w:rPr>
          <w:color w:val="000000"/>
        </w:rPr>
        <w:t>Преподаватель</w:t>
      </w:r>
      <w:r w:rsidRPr="003D4B15"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>_________________</w:t>
      </w:r>
      <w:r>
        <w:rPr>
          <w:color w:val="000000"/>
        </w:rPr>
        <w:t xml:space="preserve">     </w:t>
      </w:r>
      <w:r>
        <w:rPr>
          <w:color w:val="000000"/>
          <w:u w:val="single"/>
        </w:rPr>
        <w:t xml:space="preserve">         </w:t>
      </w:r>
      <w:r w:rsidRPr="00295DC0">
        <w:rPr>
          <w:color w:val="000000"/>
          <w:u w:val="single"/>
        </w:rPr>
        <w:t>Балдин А.В.</w:t>
      </w:r>
    </w:p>
    <w:p w14:paraId="5AE804D5" w14:textId="77777777" w:rsidR="006C386F" w:rsidRDefault="006C386F" w:rsidP="006C386F">
      <w:pPr>
        <w:ind w:left="4963" w:right="-2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(Подпись, дата)                       (И.О.Фамилия)            </w:t>
      </w:r>
    </w:p>
    <w:p w14:paraId="120E4FB3" w14:textId="77777777" w:rsidR="006C386F" w:rsidRDefault="006C386F" w:rsidP="006C386F">
      <w:pPr>
        <w:jc w:val="both"/>
        <w:rPr>
          <w:color w:val="000000"/>
          <w:sz w:val="20"/>
          <w:szCs w:val="20"/>
        </w:rPr>
      </w:pPr>
    </w:p>
    <w:p w14:paraId="4A144438" w14:textId="77777777" w:rsidR="006C386F" w:rsidRDefault="006C386F" w:rsidP="006C386F">
      <w:pPr>
        <w:rPr>
          <w:bCs/>
          <w:i/>
          <w:color w:val="000000"/>
        </w:rPr>
      </w:pPr>
    </w:p>
    <w:p w14:paraId="0689E90C" w14:textId="77777777" w:rsidR="006C386F" w:rsidRDefault="006C386F" w:rsidP="006C386F">
      <w:pPr>
        <w:rPr>
          <w:bCs/>
          <w:i/>
          <w:color w:val="000000"/>
        </w:rPr>
      </w:pPr>
    </w:p>
    <w:p w14:paraId="73BE1685" w14:textId="77777777" w:rsidR="006C386F" w:rsidRDefault="006C386F" w:rsidP="006C386F">
      <w:pPr>
        <w:rPr>
          <w:i/>
          <w:color w:val="000000"/>
          <w:sz w:val="28"/>
          <w:szCs w:val="28"/>
        </w:rPr>
      </w:pPr>
    </w:p>
    <w:p w14:paraId="5E72F01D" w14:textId="77777777" w:rsidR="006C386F" w:rsidRDefault="006C386F" w:rsidP="006C386F">
      <w:pPr>
        <w:jc w:val="center"/>
        <w:rPr>
          <w:i/>
          <w:color w:val="000000"/>
          <w:sz w:val="28"/>
          <w:szCs w:val="28"/>
        </w:rPr>
      </w:pPr>
    </w:p>
    <w:p w14:paraId="7A7275DA" w14:textId="77777777" w:rsidR="006C386F" w:rsidRDefault="006C386F" w:rsidP="006C386F">
      <w:pPr>
        <w:jc w:val="center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2025 г.</w:t>
      </w:r>
    </w:p>
    <w:p w14:paraId="0A7F9F2A" w14:textId="12F247DE" w:rsidR="006C386F" w:rsidRDefault="006C386F">
      <w:pPr>
        <w:widowControl/>
        <w:autoSpaceDE/>
        <w:autoSpaceDN/>
        <w:adjustRightInd/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</w:pPr>
      <w:r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  <w:br w:type="page"/>
      </w:r>
    </w:p>
    <w:p w14:paraId="526CFA55" w14:textId="77777777" w:rsidR="00365E1D" w:rsidRP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  <w:b/>
          <w:bCs/>
        </w:rPr>
      </w:pPr>
      <w:r w:rsidRPr="00365E1D">
        <w:rPr>
          <w:rFonts w:asciiTheme="minorBidi" w:hAnsiTheme="minorBidi" w:cstheme="minorBidi"/>
          <w:b/>
          <w:bCs/>
        </w:rPr>
        <w:lastRenderedPageBreak/>
        <w:t>Цель работы</w:t>
      </w:r>
    </w:p>
    <w:p w14:paraId="39CC7C80" w14:textId="77777777" w:rsidR="00365E1D" w:rsidRP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Цель работы — построить три UML-диаграммы для выбранной системы: диаграмму компонентов, диаграмму пакетов и диаграмму развёртывания.</w:t>
      </w:r>
    </w:p>
    <w:p w14:paraId="74D10A5F" w14:textId="77777777" w:rsidR="00365E1D" w:rsidRP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  <w:b/>
          <w:bCs/>
        </w:rPr>
      </w:pPr>
      <w:r w:rsidRPr="00365E1D">
        <w:rPr>
          <w:rFonts w:asciiTheme="minorBidi" w:hAnsiTheme="minorBidi" w:cstheme="minorBidi"/>
          <w:b/>
          <w:bCs/>
        </w:rPr>
        <w:t>Описание предметной области</w:t>
      </w:r>
    </w:p>
    <w:p w14:paraId="1287D07B" w14:textId="77777777" w:rsidR="00365E1D" w:rsidRP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Система «Экскурсии по Москве» нужна для того, чтобы турист мог выбрать и забронировать экскурсию, оплатить её и оставить отзыв. Гид видит список назначенных экскурсий. Администратор управляет расписанием, пользователями и экскурсиями.</w:t>
      </w:r>
    </w:p>
    <w:p w14:paraId="7A1C280E" w14:textId="77777777" w:rsidR="00365E1D" w:rsidRP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  <w:b/>
          <w:bCs/>
        </w:rPr>
      </w:pPr>
      <w:r w:rsidRPr="00365E1D">
        <w:rPr>
          <w:rFonts w:asciiTheme="minorBidi" w:hAnsiTheme="minorBidi" w:cstheme="minorBidi"/>
          <w:b/>
          <w:bCs/>
        </w:rPr>
        <w:t>Описание требований к системе</w:t>
      </w:r>
    </w:p>
    <w:p w14:paraId="2539A4D0" w14:textId="77777777" w:rsidR="00365E1D" w:rsidRP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Роли системы:</w:t>
      </w:r>
    </w:p>
    <w:p w14:paraId="2F747FA1" w14:textId="77777777" w:rsidR="00365E1D" w:rsidRPr="00365E1D" w:rsidRDefault="00365E1D" w:rsidP="00365E1D">
      <w:pPr>
        <w:numPr>
          <w:ilvl w:val="0"/>
          <w:numId w:val="45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Турист</w:t>
      </w:r>
    </w:p>
    <w:p w14:paraId="23510294" w14:textId="77777777" w:rsidR="00365E1D" w:rsidRPr="00365E1D" w:rsidRDefault="00365E1D" w:rsidP="00365E1D">
      <w:pPr>
        <w:numPr>
          <w:ilvl w:val="0"/>
          <w:numId w:val="45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Гид</w:t>
      </w:r>
    </w:p>
    <w:p w14:paraId="75DCBF5B" w14:textId="77777777" w:rsidR="00365E1D" w:rsidRPr="00365E1D" w:rsidRDefault="00365E1D" w:rsidP="00365E1D">
      <w:pPr>
        <w:numPr>
          <w:ilvl w:val="0"/>
          <w:numId w:val="45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Администратор</w:t>
      </w:r>
    </w:p>
    <w:p w14:paraId="30A5ECDD" w14:textId="77777777" w:rsidR="00365E1D" w:rsidRP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  <w:b/>
          <w:bCs/>
        </w:rPr>
        <w:t>Турист</w:t>
      </w:r>
      <w:r w:rsidRPr="00365E1D">
        <w:rPr>
          <w:rFonts w:asciiTheme="minorBidi" w:hAnsiTheme="minorBidi" w:cstheme="minorBidi"/>
        </w:rPr>
        <w:t xml:space="preserve"> может:</w:t>
      </w:r>
    </w:p>
    <w:p w14:paraId="687C95DA" w14:textId="77777777" w:rsidR="00365E1D" w:rsidRPr="00365E1D" w:rsidRDefault="00365E1D" w:rsidP="00365E1D">
      <w:pPr>
        <w:numPr>
          <w:ilvl w:val="0"/>
          <w:numId w:val="46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просматривать список экскурсий;</w:t>
      </w:r>
    </w:p>
    <w:p w14:paraId="0E8DB58C" w14:textId="77777777" w:rsidR="00365E1D" w:rsidRPr="00365E1D" w:rsidRDefault="00365E1D" w:rsidP="00365E1D">
      <w:pPr>
        <w:numPr>
          <w:ilvl w:val="0"/>
          <w:numId w:val="46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фильтровать по темам;</w:t>
      </w:r>
    </w:p>
    <w:p w14:paraId="6D7A7E2B" w14:textId="77777777" w:rsidR="00365E1D" w:rsidRPr="00365E1D" w:rsidRDefault="00365E1D" w:rsidP="00365E1D">
      <w:pPr>
        <w:numPr>
          <w:ilvl w:val="0"/>
          <w:numId w:val="46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оформлять бронирование;</w:t>
      </w:r>
    </w:p>
    <w:p w14:paraId="0F472E50" w14:textId="77777777" w:rsidR="00365E1D" w:rsidRPr="00365E1D" w:rsidRDefault="00365E1D" w:rsidP="00365E1D">
      <w:pPr>
        <w:numPr>
          <w:ilvl w:val="0"/>
          <w:numId w:val="46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оплачивать участие;</w:t>
      </w:r>
    </w:p>
    <w:p w14:paraId="38C85BC0" w14:textId="77777777" w:rsidR="00365E1D" w:rsidRPr="00365E1D" w:rsidRDefault="00365E1D" w:rsidP="00365E1D">
      <w:pPr>
        <w:numPr>
          <w:ilvl w:val="0"/>
          <w:numId w:val="46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оставлять отзывы.</w:t>
      </w:r>
    </w:p>
    <w:p w14:paraId="7974A06D" w14:textId="77777777" w:rsidR="00365E1D" w:rsidRP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  <w:b/>
          <w:bCs/>
        </w:rPr>
        <w:t>Гид</w:t>
      </w:r>
      <w:r w:rsidRPr="00365E1D">
        <w:rPr>
          <w:rFonts w:asciiTheme="minorBidi" w:hAnsiTheme="minorBidi" w:cstheme="minorBidi"/>
        </w:rPr>
        <w:t xml:space="preserve"> может:</w:t>
      </w:r>
    </w:p>
    <w:p w14:paraId="0A3B60F9" w14:textId="77777777" w:rsidR="00365E1D" w:rsidRPr="00365E1D" w:rsidRDefault="00365E1D" w:rsidP="00365E1D">
      <w:pPr>
        <w:numPr>
          <w:ilvl w:val="0"/>
          <w:numId w:val="47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видеть назначенные экскурсии;</w:t>
      </w:r>
    </w:p>
    <w:p w14:paraId="2303EF2D" w14:textId="77777777" w:rsidR="00365E1D" w:rsidRPr="00365E1D" w:rsidRDefault="00365E1D" w:rsidP="00365E1D">
      <w:pPr>
        <w:numPr>
          <w:ilvl w:val="0"/>
          <w:numId w:val="47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подтверждать их проведение.</w:t>
      </w:r>
    </w:p>
    <w:p w14:paraId="68FB4618" w14:textId="77777777" w:rsidR="00365E1D" w:rsidRP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  <w:b/>
          <w:bCs/>
        </w:rPr>
        <w:t>Администратор</w:t>
      </w:r>
      <w:r w:rsidRPr="00365E1D">
        <w:rPr>
          <w:rFonts w:asciiTheme="minorBidi" w:hAnsiTheme="minorBidi" w:cstheme="minorBidi"/>
        </w:rPr>
        <w:t xml:space="preserve"> может:</w:t>
      </w:r>
    </w:p>
    <w:p w14:paraId="0ABD0221" w14:textId="77777777" w:rsidR="00365E1D" w:rsidRPr="00365E1D" w:rsidRDefault="00365E1D" w:rsidP="00365E1D">
      <w:pPr>
        <w:numPr>
          <w:ilvl w:val="0"/>
          <w:numId w:val="48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добавлять и редактировать экскурсии;</w:t>
      </w:r>
    </w:p>
    <w:p w14:paraId="100765B0" w14:textId="77777777" w:rsidR="00365E1D" w:rsidRPr="00365E1D" w:rsidRDefault="00365E1D" w:rsidP="00365E1D">
      <w:pPr>
        <w:numPr>
          <w:ilvl w:val="0"/>
          <w:numId w:val="48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назначать гидов;</w:t>
      </w:r>
    </w:p>
    <w:p w14:paraId="06D4BF2C" w14:textId="77777777" w:rsidR="00365E1D" w:rsidRPr="00365E1D" w:rsidRDefault="00365E1D" w:rsidP="00365E1D">
      <w:pPr>
        <w:numPr>
          <w:ilvl w:val="0"/>
          <w:numId w:val="48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lastRenderedPageBreak/>
        <w:t>управлять расписанием;</w:t>
      </w:r>
    </w:p>
    <w:p w14:paraId="2AB6B13C" w14:textId="77777777" w:rsidR="00365E1D" w:rsidRPr="00365E1D" w:rsidRDefault="00365E1D" w:rsidP="00365E1D">
      <w:pPr>
        <w:numPr>
          <w:ilvl w:val="0"/>
          <w:numId w:val="48"/>
        </w:num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просматривать и модерировать отзывы.</w:t>
      </w:r>
    </w:p>
    <w:p w14:paraId="3DBA11C1" w14:textId="297F90A6" w:rsid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  <w:b/>
          <w:bCs/>
        </w:rPr>
      </w:pPr>
      <w:r w:rsidRPr="00365E1D">
        <w:rPr>
          <w:rFonts w:asciiTheme="minorBidi" w:hAnsiTheme="minorBidi" w:cstheme="minorBidi"/>
          <w:b/>
          <w:bCs/>
        </w:rPr>
        <w:t>Диаграмма компонентов</w:t>
      </w:r>
    </w:p>
    <w:p w14:paraId="1DDCF385" w14:textId="6E37BCEA" w:rsidR="00365E1D" w:rsidRPr="00365E1D" w:rsidRDefault="006C386F" w:rsidP="00365E1D">
      <w:pPr>
        <w:spacing w:before="120" w:after="100" w:afterAutospacing="1" w:line="360" w:lineRule="auto"/>
        <w:rPr>
          <w:rFonts w:asciiTheme="minorBidi" w:hAnsiTheme="minorBidi" w:cstheme="minorBidi"/>
          <w:b/>
          <w:bCs/>
          <w:lang w:val="en-US"/>
        </w:rPr>
      </w:pPr>
      <w:r>
        <w:rPr>
          <w:noProof/>
        </w:rPr>
        <w:drawing>
          <wp:inline distT="0" distB="0" distL="0" distR="0" wp14:anchorId="2203B169" wp14:editId="06AC5D83">
            <wp:extent cx="6461760" cy="3502660"/>
            <wp:effectExtent l="0" t="0" r="0" b="2540"/>
            <wp:docPr id="67522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F37B" w14:textId="77777777" w:rsidR="00365E1D" w:rsidRPr="00365E1D" w:rsidRDefault="00365E1D" w:rsidP="00365E1D">
      <w:pPr>
        <w:spacing w:before="120" w:after="100" w:afterAutospacing="1" w:line="360" w:lineRule="auto"/>
        <w:jc w:val="center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  <w:i/>
          <w:iCs/>
        </w:rPr>
        <w:t>Рисунок 1. Диаграмма компонентов системы «Экскурсии по Москве»</w:t>
      </w:r>
    </w:p>
    <w:p w14:paraId="7EEA6E4E" w14:textId="77777777" w:rsidR="006A4319" w:rsidRDefault="006A4319">
      <w:pPr>
        <w:widowControl/>
        <w:autoSpaceDE/>
        <w:autoSpaceDN/>
        <w:adjustRightInd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br w:type="page"/>
      </w:r>
    </w:p>
    <w:p w14:paraId="31546B69" w14:textId="0DCFFB5A" w:rsid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  <w:b/>
          <w:bCs/>
        </w:rPr>
      </w:pPr>
      <w:r w:rsidRPr="00365E1D">
        <w:rPr>
          <w:rFonts w:asciiTheme="minorBidi" w:hAnsiTheme="minorBidi" w:cstheme="minorBidi"/>
          <w:b/>
          <w:bCs/>
        </w:rPr>
        <w:lastRenderedPageBreak/>
        <w:t>Диаграмма пакетов</w:t>
      </w:r>
    </w:p>
    <w:p w14:paraId="36373E89" w14:textId="09497B96" w:rsidR="00365E1D" w:rsidRPr="00365E1D" w:rsidRDefault="006C386F" w:rsidP="00365E1D">
      <w:pPr>
        <w:spacing w:before="120" w:after="100" w:afterAutospacing="1" w:line="360" w:lineRule="auto"/>
        <w:rPr>
          <w:rFonts w:asciiTheme="minorBidi" w:hAnsiTheme="minorBidi" w:cstheme="minorBidi"/>
          <w:b/>
          <w:bCs/>
          <w:lang w:val="en-US"/>
        </w:rPr>
      </w:pPr>
      <w:r>
        <w:rPr>
          <w:noProof/>
        </w:rPr>
        <w:drawing>
          <wp:inline distT="0" distB="0" distL="0" distR="0" wp14:anchorId="0ED1C984" wp14:editId="76732DBB">
            <wp:extent cx="6461760" cy="5601335"/>
            <wp:effectExtent l="0" t="0" r="0" b="0"/>
            <wp:docPr id="21434533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560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57B1" w14:textId="77777777" w:rsidR="00365E1D" w:rsidRPr="00365E1D" w:rsidRDefault="00365E1D" w:rsidP="00365E1D">
      <w:pPr>
        <w:spacing w:before="120" w:after="100" w:afterAutospacing="1" w:line="360" w:lineRule="auto"/>
        <w:jc w:val="center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  <w:i/>
          <w:iCs/>
        </w:rPr>
        <w:t>Рисунок 2. Диаграмма пакетов системы «Экскурсии по Москве»</w:t>
      </w:r>
    </w:p>
    <w:p w14:paraId="0696C06D" w14:textId="77777777" w:rsidR="006A4319" w:rsidRDefault="006A4319">
      <w:pPr>
        <w:widowControl/>
        <w:autoSpaceDE/>
        <w:autoSpaceDN/>
        <w:adjustRightInd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br w:type="page"/>
      </w:r>
    </w:p>
    <w:p w14:paraId="1195CBCA" w14:textId="65805055" w:rsid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  <w:b/>
          <w:bCs/>
        </w:rPr>
      </w:pPr>
      <w:r w:rsidRPr="00365E1D">
        <w:rPr>
          <w:rFonts w:asciiTheme="minorBidi" w:hAnsiTheme="minorBidi" w:cstheme="minorBidi"/>
          <w:b/>
          <w:bCs/>
        </w:rPr>
        <w:lastRenderedPageBreak/>
        <w:t>Диаграмма развёртывания</w:t>
      </w:r>
    </w:p>
    <w:p w14:paraId="19A322E5" w14:textId="39AE7682" w:rsidR="00205A81" w:rsidRPr="00205A81" w:rsidRDefault="006C386F" w:rsidP="00205A81">
      <w:pPr>
        <w:spacing w:before="120" w:after="100" w:afterAutospacing="1" w:line="360" w:lineRule="auto"/>
        <w:jc w:val="center"/>
        <w:rPr>
          <w:rFonts w:asciiTheme="minorBidi" w:hAnsiTheme="minorBidi" w:cstheme="minorBidi"/>
          <w:b/>
          <w:bCs/>
          <w:lang w:val="en-US"/>
        </w:rPr>
      </w:pPr>
      <w:r>
        <w:rPr>
          <w:noProof/>
        </w:rPr>
        <w:drawing>
          <wp:inline distT="0" distB="0" distL="0" distR="0" wp14:anchorId="4541427E" wp14:editId="768C917E">
            <wp:extent cx="6461760" cy="4531995"/>
            <wp:effectExtent l="0" t="0" r="0" b="1905"/>
            <wp:docPr id="6223136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B77C" w14:textId="77777777" w:rsidR="00365E1D" w:rsidRPr="00365E1D" w:rsidRDefault="00365E1D" w:rsidP="00365E1D">
      <w:pPr>
        <w:spacing w:before="120" w:after="100" w:afterAutospacing="1" w:line="360" w:lineRule="auto"/>
        <w:jc w:val="center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  <w:i/>
          <w:iCs/>
        </w:rPr>
        <w:t>Рисунок 3. Диаграмма развёртывания системы «Экскурсии по Москве»</w:t>
      </w:r>
    </w:p>
    <w:p w14:paraId="127A4BAD" w14:textId="77777777" w:rsidR="003922F2" w:rsidRDefault="003922F2">
      <w:pPr>
        <w:widowControl/>
        <w:autoSpaceDE/>
        <w:autoSpaceDN/>
        <w:adjustRightInd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br w:type="page"/>
      </w:r>
    </w:p>
    <w:p w14:paraId="3506E53E" w14:textId="58460D55" w:rsidR="00365E1D" w:rsidRPr="00365E1D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  <w:b/>
          <w:bCs/>
        </w:rPr>
      </w:pPr>
      <w:r w:rsidRPr="00365E1D">
        <w:rPr>
          <w:rFonts w:asciiTheme="minorBidi" w:hAnsiTheme="minorBidi" w:cstheme="minorBidi"/>
          <w:b/>
          <w:bCs/>
        </w:rPr>
        <w:lastRenderedPageBreak/>
        <w:t>Вывод</w:t>
      </w:r>
    </w:p>
    <w:p w14:paraId="6858BCE2" w14:textId="7F7C0879" w:rsidR="002F7AA9" w:rsidRPr="007555F6" w:rsidRDefault="00365E1D" w:rsidP="00365E1D">
      <w:pPr>
        <w:spacing w:before="120" w:after="100" w:afterAutospacing="1" w:line="360" w:lineRule="auto"/>
        <w:rPr>
          <w:rFonts w:asciiTheme="minorBidi" w:hAnsiTheme="minorBidi" w:cstheme="minorBidi"/>
        </w:rPr>
      </w:pPr>
      <w:r w:rsidRPr="00365E1D">
        <w:rPr>
          <w:rFonts w:asciiTheme="minorBidi" w:hAnsiTheme="minorBidi" w:cstheme="minorBidi"/>
        </w:rPr>
        <w:t>В работе разобраны ключевые роли и функции системы «Экскурсии по Москве». Построены диаграммы компонентов, пакетов и развёртывания, которые наглядно отражают архитектуру системы и её техническую реализацию.</w:t>
      </w:r>
    </w:p>
    <w:sectPr w:rsidR="002F7AA9" w:rsidRPr="007555F6" w:rsidSect="00C05094">
      <w:footerReference w:type="default" r:id="rId12"/>
      <w:pgSz w:w="11906" w:h="16838" w:code="9"/>
      <w:pgMar w:top="1038" w:right="709" w:bottom="278" w:left="102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76309" w14:textId="77777777" w:rsidR="009C7ECB" w:rsidRDefault="009C7ECB" w:rsidP="00EE7886">
      <w:r>
        <w:separator/>
      </w:r>
    </w:p>
  </w:endnote>
  <w:endnote w:type="continuationSeparator" w:id="0">
    <w:p w14:paraId="3567EB9C" w14:textId="77777777" w:rsidR="009C7ECB" w:rsidRDefault="009C7ECB" w:rsidP="00EE7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69C3D" w14:textId="7215D766" w:rsidR="009C7ECB" w:rsidRDefault="009C7ECB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8</w:t>
    </w:r>
    <w:r>
      <w:fldChar w:fldCharType="end"/>
    </w:r>
  </w:p>
  <w:p w14:paraId="7A448AAD" w14:textId="77777777" w:rsidR="009C7ECB" w:rsidRDefault="009C7EC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1E8FF" w14:textId="77777777" w:rsidR="009C7ECB" w:rsidRDefault="009C7ECB" w:rsidP="00EE7886">
      <w:r>
        <w:separator/>
      </w:r>
    </w:p>
  </w:footnote>
  <w:footnote w:type="continuationSeparator" w:id="0">
    <w:p w14:paraId="0858511B" w14:textId="77777777" w:rsidR="009C7ECB" w:rsidRDefault="009C7ECB" w:rsidP="00EE78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o"/>
      <w:lvlJc w:val="left"/>
      <w:pPr>
        <w:ind w:left="113" w:hanging="180"/>
      </w:pPr>
      <w:rPr>
        <w:rFonts w:ascii="Times New Roman" w:hAnsi="Times New Roman"/>
        <w:b w:val="0"/>
        <w:sz w:val="24"/>
      </w:rPr>
    </w:lvl>
    <w:lvl w:ilvl="1">
      <w:numFmt w:val="bullet"/>
      <w:lvlText w:val="•"/>
      <w:lvlJc w:val="left"/>
      <w:pPr>
        <w:ind w:left="1116" w:hanging="180"/>
      </w:pPr>
    </w:lvl>
    <w:lvl w:ilvl="2">
      <w:numFmt w:val="bullet"/>
      <w:lvlText w:val="•"/>
      <w:lvlJc w:val="left"/>
      <w:pPr>
        <w:ind w:left="2119" w:hanging="180"/>
      </w:pPr>
    </w:lvl>
    <w:lvl w:ilvl="3">
      <w:numFmt w:val="bullet"/>
      <w:lvlText w:val="•"/>
      <w:lvlJc w:val="left"/>
      <w:pPr>
        <w:ind w:left="3123" w:hanging="180"/>
      </w:pPr>
    </w:lvl>
    <w:lvl w:ilvl="4">
      <w:numFmt w:val="bullet"/>
      <w:lvlText w:val="•"/>
      <w:lvlJc w:val="left"/>
      <w:pPr>
        <w:ind w:left="4126" w:hanging="180"/>
      </w:pPr>
    </w:lvl>
    <w:lvl w:ilvl="5">
      <w:numFmt w:val="bullet"/>
      <w:lvlText w:val="•"/>
      <w:lvlJc w:val="left"/>
      <w:pPr>
        <w:ind w:left="5129" w:hanging="180"/>
      </w:pPr>
    </w:lvl>
    <w:lvl w:ilvl="6">
      <w:numFmt w:val="bullet"/>
      <w:lvlText w:val="•"/>
      <w:lvlJc w:val="left"/>
      <w:pPr>
        <w:ind w:left="6133" w:hanging="180"/>
      </w:pPr>
    </w:lvl>
    <w:lvl w:ilvl="7">
      <w:numFmt w:val="bullet"/>
      <w:lvlText w:val="•"/>
      <w:lvlJc w:val="left"/>
      <w:pPr>
        <w:ind w:left="7136" w:hanging="180"/>
      </w:pPr>
    </w:lvl>
    <w:lvl w:ilvl="8">
      <w:numFmt w:val="bullet"/>
      <w:lvlText w:val="•"/>
      <w:lvlJc w:val="left"/>
      <w:pPr>
        <w:ind w:left="8139" w:hanging="18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113" w:hanging="281"/>
      </w:pPr>
      <w:rPr>
        <w:rFonts w:ascii="Times New Roman" w:hAnsi="Times New Roman" w:cs="Times New Roman"/>
        <w:b w:val="0"/>
        <w:bCs w:val="0"/>
        <w:spacing w:val="1"/>
        <w:sz w:val="28"/>
        <w:szCs w:val="28"/>
      </w:rPr>
    </w:lvl>
    <w:lvl w:ilvl="1">
      <w:numFmt w:val="bullet"/>
      <w:lvlText w:val="•"/>
      <w:lvlJc w:val="left"/>
      <w:pPr>
        <w:ind w:left="422" w:hanging="281"/>
      </w:pPr>
    </w:lvl>
    <w:lvl w:ilvl="2">
      <w:numFmt w:val="bullet"/>
      <w:lvlText w:val="•"/>
      <w:lvlJc w:val="left"/>
      <w:pPr>
        <w:ind w:left="730" w:hanging="281"/>
      </w:pPr>
    </w:lvl>
    <w:lvl w:ilvl="3">
      <w:numFmt w:val="bullet"/>
      <w:lvlText w:val="•"/>
      <w:lvlJc w:val="left"/>
      <w:pPr>
        <w:ind w:left="1039" w:hanging="281"/>
      </w:pPr>
    </w:lvl>
    <w:lvl w:ilvl="4">
      <w:numFmt w:val="bullet"/>
      <w:lvlText w:val="•"/>
      <w:lvlJc w:val="left"/>
      <w:pPr>
        <w:ind w:left="1348" w:hanging="281"/>
      </w:pPr>
    </w:lvl>
    <w:lvl w:ilvl="5">
      <w:numFmt w:val="bullet"/>
      <w:lvlText w:val="•"/>
      <w:lvlJc w:val="left"/>
      <w:pPr>
        <w:ind w:left="1657" w:hanging="281"/>
      </w:pPr>
    </w:lvl>
    <w:lvl w:ilvl="6">
      <w:numFmt w:val="bullet"/>
      <w:lvlText w:val="•"/>
      <w:lvlJc w:val="left"/>
      <w:pPr>
        <w:ind w:left="1965" w:hanging="281"/>
      </w:pPr>
    </w:lvl>
    <w:lvl w:ilvl="7">
      <w:numFmt w:val="bullet"/>
      <w:lvlText w:val="•"/>
      <w:lvlJc w:val="left"/>
      <w:pPr>
        <w:ind w:left="2274" w:hanging="281"/>
      </w:pPr>
    </w:lvl>
    <w:lvl w:ilvl="8">
      <w:numFmt w:val="bullet"/>
      <w:lvlText w:val="•"/>
      <w:lvlJc w:val="left"/>
      <w:pPr>
        <w:ind w:left="2583" w:hanging="281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-"/>
      <w:lvlJc w:val="left"/>
      <w:pPr>
        <w:ind w:left="102" w:hanging="255"/>
      </w:pPr>
      <w:rPr>
        <w:rFonts w:ascii="Times New Roman" w:hAnsi="Times New Roman"/>
        <w:b w:val="0"/>
        <w:w w:val="99"/>
        <w:sz w:val="20"/>
      </w:rPr>
    </w:lvl>
    <w:lvl w:ilvl="1">
      <w:numFmt w:val="bullet"/>
      <w:lvlText w:val="•"/>
      <w:lvlJc w:val="left"/>
      <w:pPr>
        <w:ind w:left="855" w:hanging="255"/>
      </w:pPr>
    </w:lvl>
    <w:lvl w:ilvl="2">
      <w:numFmt w:val="bullet"/>
      <w:lvlText w:val="•"/>
      <w:lvlJc w:val="left"/>
      <w:pPr>
        <w:ind w:left="1609" w:hanging="255"/>
      </w:pPr>
    </w:lvl>
    <w:lvl w:ilvl="3">
      <w:numFmt w:val="bullet"/>
      <w:lvlText w:val="•"/>
      <w:lvlJc w:val="left"/>
      <w:pPr>
        <w:ind w:left="2363" w:hanging="255"/>
      </w:pPr>
    </w:lvl>
    <w:lvl w:ilvl="4">
      <w:numFmt w:val="bullet"/>
      <w:lvlText w:val="•"/>
      <w:lvlJc w:val="left"/>
      <w:pPr>
        <w:ind w:left="3117" w:hanging="255"/>
      </w:pPr>
    </w:lvl>
    <w:lvl w:ilvl="5">
      <w:numFmt w:val="bullet"/>
      <w:lvlText w:val="•"/>
      <w:lvlJc w:val="left"/>
      <w:pPr>
        <w:ind w:left="3870" w:hanging="255"/>
      </w:pPr>
    </w:lvl>
    <w:lvl w:ilvl="6">
      <w:numFmt w:val="bullet"/>
      <w:lvlText w:val="•"/>
      <w:lvlJc w:val="left"/>
      <w:pPr>
        <w:ind w:left="4624" w:hanging="255"/>
      </w:pPr>
    </w:lvl>
    <w:lvl w:ilvl="7">
      <w:numFmt w:val="bullet"/>
      <w:lvlText w:val="•"/>
      <w:lvlJc w:val="left"/>
      <w:pPr>
        <w:ind w:left="5378" w:hanging="255"/>
      </w:pPr>
    </w:lvl>
    <w:lvl w:ilvl="8">
      <w:numFmt w:val="bullet"/>
      <w:lvlText w:val="•"/>
      <w:lvlJc w:val="left"/>
      <w:pPr>
        <w:ind w:left="6131" w:hanging="255"/>
      </w:pPr>
    </w:lvl>
  </w:abstractNum>
  <w:abstractNum w:abstractNumId="3" w15:restartNumberingAfterBreak="0">
    <w:nsid w:val="030920F1"/>
    <w:multiLevelType w:val="multilevel"/>
    <w:tmpl w:val="E7C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520BC6"/>
    <w:multiLevelType w:val="multilevel"/>
    <w:tmpl w:val="A962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31804"/>
    <w:multiLevelType w:val="multilevel"/>
    <w:tmpl w:val="0FA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817EC"/>
    <w:multiLevelType w:val="hybridMultilevel"/>
    <w:tmpl w:val="1102ED0A"/>
    <w:lvl w:ilvl="0" w:tplc="84A07F46">
      <w:start w:val="1"/>
      <w:numFmt w:val="decimal"/>
      <w:lvlText w:val="%1."/>
      <w:lvlJc w:val="left"/>
      <w:pPr>
        <w:ind w:left="473" w:hanging="360"/>
      </w:pPr>
      <w:rPr>
        <w:rFonts w:cs="Times New Roman" w:hint="default"/>
        <w:b/>
        <w:color w:val="252525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3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9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  <w:rPr>
        <w:rFonts w:cs="Times New Roman"/>
      </w:rPr>
    </w:lvl>
  </w:abstractNum>
  <w:abstractNum w:abstractNumId="7" w15:restartNumberingAfterBreak="0">
    <w:nsid w:val="0A3E1404"/>
    <w:multiLevelType w:val="multilevel"/>
    <w:tmpl w:val="3794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310A86"/>
    <w:multiLevelType w:val="multilevel"/>
    <w:tmpl w:val="E0B0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A2CE7"/>
    <w:multiLevelType w:val="multilevel"/>
    <w:tmpl w:val="C0BA10B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cs="Times New Roman" w:hint="default"/>
      </w:rPr>
    </w:lvl>
  </w:abstractNum>
  <w:abstractNum w:abstractNumId="10" w15:restartNumberingAfterBreak="0">
    <w:nsid w:val="0BF1508E"/>
    <w:multiLevelType w:val="multilevel"/>
    <w:tmpl w:val="61160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B40739"/>
    <w:multiLevelType w:val="multilevel"/>
    <w:tmpl w:val="87CE7F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9B6CEF"/>
    <w:multiLevelType w:val="multilevel"/>
    <w:tmpl w:val="9FE21F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706167"/>
    <w:multiLevelType w:val="multilevel"/>
    <w:tmpl w:val="E42E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9A2E51"/>
    <w:multiLevelType w:val="multilevel"/>
    <w:tmpl w:val="245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87801"/>
    <w:multiLevelType w:val="multilevel"/>
    <w:tmpl w:val="105A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E3411"/>
    <w:multiLevelType w:val="multilevel"/>
    <w:tmpl w:val="825A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D3EEB"/>
    <w:multiLevelType w:val="hybridMultilevel"/>
    <w:tmpl w:val="1102ED0A"/>
    <w:lvl w:ilvl="0" w:tplc="84A07F46">
      <w:start w:val="1"/>
      <w:numFmt w:val="decimal"/>
      <w:lvlText w:val="%1."/>
      <w:lvlJc w:val="left"/>
      <w:pPr>
        <w:ind w:left="473" w:hanging="360"/>
      </w:pPr>
      <w:rPr>
        <w:rFonts w:cs="Times New Roman" w:hint="default"/>
        <w:b/>
        <w:color w:val="252525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3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9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  <w:rPr>
        <w:rFonts w:cs="Times New Roman"/>
      </w:rPr>
    </w:lvl>
  </w:abstractNum>
  <w:abstractNum w:abstractNumId="18" w15:restartNumberingAfterBreak="0">
    <w:nsid w:val="1F372967"/>
    <w:multiLevelType w:val="hybridMultilevel"/>
    <w:tmpl w:val="3BE08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BF1C51"/>
    <w:multiLevelType w:val="multilevel"/>
    <w:tmpl w:val="F318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1B63F7"/>
    <w:multiLevelType w:val="multilevel"/>
    <w:tmpl w:val="792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C32DE"/>
    <w:multiLevelType w:val="multilevel"/>
    <w:tmpl w:val="61A8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573A79"/>
    <w:multiLevelType w:val="hybridMultilevel"/>
    <w:tmpl w:val="AFD8609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32F92EEF"/>
    <w:multiLevelType w:val="hybridMultilevel"/>
    <w:tmpl w:val="C018D46E"/>
    <w:lvl w:ilvl="0" w:tplc="97A4154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3812279"/>
    <w:multiLevelType w:val="hybridMultilevel"/>
    <w:tmpl w:val="7AB62306"/>
    <w:lvl w:ilvl="0" w:tplc="A47E165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CB15F2"/>
    <w:multiLevelType w:val="multilevel"/>
    <w:tmpl w:val="39D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06302"/>
    <w:multiLevelType w:val="hybridMultilevel"/>
    <w:tmpl w:val="3DB22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95174F"/>
    <w:multiLevelType w:val="multilevel"/>
    <w:tmpl w:val="BE0C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D68F3"/>
    <w:multiLevelType w:val="multilevel"/>
    <w:tmpl w:val="15E8A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527106"/>
    <w:multiLevelType w:val="multilevel"/>
    <w:tmpl w:val="6FA4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137C3"/>
    <w:multiLevelType w:val="multilevel"/>
    <w:tmpl w:val="D1CC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B22C0A"/>
    <w:multiLevelType w:val="multilevel"/>
    <w:tmpl w:val="82C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7C4E15"/>
    <w:multiLevelType w:val="multilevel"/>
    <w:tmpl w:val="65FE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D1F7D"/>
    <w:multiLevelType w:val="hybridMultilevel"/>
    <w:tmpl w:val="AFD8609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564F6468"/>
    <w:multiLevelType w:val="hybridMultilevel"/>
    <w:tmpl w:val="55228C60"/>
    <w:lvl w:ilvl="0" w:tplc="A6C0C6CC">
      <w:start w:val="1"/>
      <w:numFmt w:val="decimal"/>
      <w:lvlText w:val="Ф%1."/>
      <w:lvlJc w:val="left"/>
      <w:pPr>
        <w:ind w:left="491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563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635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707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779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851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923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995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0679" w:hanging="180"/>
      </w:pPr>
      <w:rPr>
        <w:rFonts w:cs="Times New Roman"/>
      </w:rPr>
    </w:lvl>
  </w:abstractNum>
  <w:abstractNum w:abstractNumId="35" w15:restartNumberingAfterBreak="0">
    <w:nsid w:val="56B40382"/>
    <w:multiLevelType w:val="multilevel"/>
    <w:tmpl w:val="5D8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9437CB"/>
    <w:multiLevelType w:val="hybridMultilevel"/>
    <w:tmpl w:val="4DB445D2"/>
    <w:lvl w:ilvl="0" w:tplc="1258022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b w:val="0"/>
        <w:bCs/>
        <w:color w:val="252525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3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9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  <w:rPr>
        <w:rFonts w:cs="Times New Roman"/>
      </w:rPr>
    </w:lvl>
  </w:abstractNum>
  <w:abstractNum w:abstractNumId="37" w15:restartNumberingAfterBreak="0">
    <w:nsid w:val="5A984718"/>
    <w:multiLevelType w:val="multilevel"/>
    <w:tmpl w:val="312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97B6F"/>
    <w:multiLevelType w:val="multilevel"/>
    <w:tmpl w:val="638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586E94"/>
    <w:multiLevelType w:val="hybridMultilevel"/>
    <w:tmpl w:val="B68472B8"/>
    <w:lvl w:ilvl="0" w:tplc="84A07F46">
      <w:start w:val="2"/>
      <w:numFmt w:val="decimal"/>
      <w:lvlText w:val="%1."/>
      <w:lvlJc w:val="left"/>
      <w:pPr>
        <w:ind w:left="473" w:hanging="360"/>
      </w:pPr>
      <w:rPr>
        <w:rFonts w:hint="default"/>
        <w:b/>
        <w:color w:val="252525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0" w15:restartNumberingAfterBreak="0">
    <w:nsid w:val="6BC8249B"/>
    <w:multiLevelType w:val="hybridMultilevel"/>
    <w:tmpl w:val="FE7C833A"/>
    <w:lvl w:ilvl="0" w:tplc="E8D4ADFA">
      <w:start w:val="1"/>
      <w:numFmt w:val="decimal"/>
      <w:lvlText w:val="%1."/>
      <w:lvlJc w:val="left"/>
      <w:pPr>
        <w:ind w:left="473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3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9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  <w:rPr>
        <w:rFonts w:cs="Times New Roman"/>
      </w:rPr>
    </w:lvl>
  </w:abstractNum>
  <w:abstractNum w:abstractNumId="41" w15:restartNumberingAfterBreak="0">
    <w:nsid w:val="6F531A78"/>
    <w:multiLevelType w:val="hybridMultilevel"/>
    <w:tmpl w:val="4AF4C890"/>
    <w:lvl w:ilvl="0" w:tplc="71C4EDE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722B2D50"/>
    <w:multiLevelType w:val="multilevel"/>
    <w:tmpl w:val="4358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4348CE"/>
    <w:multiLevelType w:val="multilevel"/>
    <w:tmpl w:val="B406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C6681F"/>
    <w:multiLevelType w:val="hybridMultilevel"/>
    <w:tmpl w:val="B67EAB88"/>
    <w:lvl w:ilvl="0" w:tplc="19D8B43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0B5624"/>
    <w:multiLevelType w:val="hybridMultilevel"/>
    <w:tmpl w:val="4480550E"/>
    <w:lvl w:ilvl="0" w:tplc="C7BE45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F1254A"/>
    <w:multiLevelType w:val="multilevel"/>
    <w:tmpl w:val="9880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60D59"/>
    <w:multiLevelType w:val="hybridMultilevel"/>
    <w:tmpl w:val="55228C60"/>
    <w:lvl w:ilvl="0" w:tplc="A6C0C6CC">
      <w:start w:val="1"/>
      <w:numFmt w:val="decimal"/>
      <w:lvlText w:val="Ф%1."/>
      <w:lvlJc w:val="left"/>
      <w:pPr>
        <w:ind w:left="491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563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635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707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779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851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923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995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0679" w:hanging="180"/>
      </w:pPr>
      <w:rPr>
        <w:rFonts w:cs="Times New Roman"/>
      </w:rPr>
    </w:lvl>
  </w:abstractNum>
  <w:num w:numId="1" w16cid:durableId="1354842247">
    <w:abstractNumId w:val="2"/>
  </w:num>
  <w:num w:numId="2" w16cid:durableId="952437811">
    <w:abstractNumId w:val="1"/>
  </w:num>
  <w:num w:numId="3" w16cid:durableId="1242059257">
    <w:abstractNumId w:val="0"/>
  </w:num>
  <w:num w:numId="4" w16cid:durableId="1468086894">
    <w:abstractNumId w:val="36"/>
  </w:num>
  <w:num w:numId="5" w16cid:durableId="1418481537">
    <w:abstractNumId w:val="9"/>
  </w:num>
  <w:num w:numId="6" w16cid:durableId="1762330879">
    <w:abstractNumId w:val="47"/>
  </w:num>
  <w:num w:numId="7" w16cid:durableId="1950121657">
    <w:abstractNumId w:val="22"/>
  </w:num>
  <w:num w:numId="8" w16cid:durableId="1000736472">
    <w:abstractNumId w:val="34"/>
  </w:num>
  <w:num w:numId="9" w16cid:durableId="440416190">
    <w:abstractNumId w:val="33"/>
  </w:num>
  <w:num w:numId="10" w16cid:durableId="1209101492">
    <w:abstractNumId w:val="40"/>
  </w:num>
  <w:num w:numId="11" w16cid:durableId="1825663087">
    <w:abstractNumId w:val="35"/>
  </w:num>
  <w:num w:numId="12" w16cid:durableId="1531534273">
    <w:abstractNumId w:val="6"/>
  </w:num>
  <w:num w:numId="13" w16cid:durableId="1856457608">
    <w:abstractNumId w:val="39"/>
  </w:num>
  <w:num w:numId="14" w16cid:durableId="1957827057">
    <w:abstractNumId w:val="17"/>
  </w:num>
  <w:num w:numId="15" w16cid:durableId="274409449">
    <w:abstractNumId w:val="10"/>
  </w:num>
  <w:num w:numId="16" w16cid:durableId="1419596910">
    <w:abstractNumId w:val="7"/>
  </w:num>
  <w:num w:numId="17" w16cid:durableId="1029144146">
    <w:abstractNumId w:val="44"/>
  </w:num>
  <w:num w:numId="18" w16cid:durableId="1622298572">
    <w:abstractNumId w:val="41"/>
  </w:num>
  <w:num w:numId="19" w16cid:durableId="1200782223">
    <w:abstractNumId w:val="26"/>
  </w:num>
  <w:num w:numId="20" w16cid:durableId="1425304382">
    <w:abstractNumId w:val="24"/>
  </w:num>
  <w:num w:numId="21" w16cid:durableId="1759209709">
    <w:abstractNumId w:val="45"/>
  </w:num>
  <w:num w:numId="22" w16cid:durableId="2126121605">
    <w:abstractNumId w:val="18"/>
  </w:num>
  <w:num w:numId="23" w16cid:durableId="996420945">
    <w:abstractNumId w:val="23"/>
  </w:num>
  <w:num w:numId="24" w16cid:durableId="794716068">
    <w:abstractNumId w:val="13"/>
  </w:num>
  <w:num w:numId="25" w16cid:durableId="829445368">
    <w:abstractNumId w:val="12"/>
  </w:num>
  <w:num w:numId="26" w16cid:durableId="778331996">
    <w:abstractNumId w:val="3"/>
  </w:num>
  <w:num w:numId="27" w16cid:durableId="624704082">
    <w:abstractNumId w:val="31"/>
  </w:num>
  <w:num w:numId="28" w16cid:durableId="1223364930">
    <w:abstractNumId w:val="19"/>
  </w:num>
  <w:num w:numId="29" w16cid:durableId="841314733">
    <w:abstractNumId w:val="43"/>
  </w:num>
  <w:num w:numId="30" w16cid:durableId="1590115521">
    <w:abstractNumId w:val="32"/>
  </w:num>
  <w:num w:numId="31" w16cid:durableId="927035207">
    <w:abstractNumId w:val="29"/>
  </w:num>
  <w:num w:numId="32" w16cid:durableId="2115901219">
    <w:abstractNumId w:val="27"/>
  </w:num>
  <w:num w:numId="33" w16cid:durableId="1930502828">
    <w:abstractNumId w:val="14"/>
  </w:num>
  <w:num w:numId="34" w16cid:durableId="1402675714">
    <w:abstractNumId w:val="8"/>
  </w:num>
  <w:num w:numId="35" w16cid:durableId="113985727">
    <w:abstractNumId w:val="5"/>
  </w:num>
  <w:num w:numId="36" w16cid:durableId="1478456986">
    <w:abstractNumId w:val="38"/>
  </w:num>
  <w:num w:numId="37" w16cid:durableId="994993499">
    <w:abstractNumId w:val="16"/>
  </w:num>
  <w:num w:numId="38" w16cid:durableId="1609659218">
    <w:abstractNumId w:val="25"/>
  </w:num>
  <w:num w:numId="39" w16cid:durableId="319383601">
    <w:abstractNumId w:val="28"/>
  </w:num>
  <w:num w:numId="40" w16cid:durableId="668875132">
    <w:abstractNumId w:val="11"/>
  </w:num>
  <w:num w:numId="41" w16cid:durableId="1865703022">
    <w:abstractNumId w:val="37"/>
  </w:num>
  <w:num w:numId="42" w16cid:durableId="2049988139">
    <w:abstractNumId w:val="30"/>
  </w:num>
  <w:num w:numId="43" w16cid:durableId="1252549894">
    <w:abstractNumId w:val="46"/>
  </w:num>
  <w:num w:numId="44" w16cid:durableId="451824256">
    <w:abstractNumId w:val="42"/>
  </w:num>
  <w:num w:numId="45" w16cid:durableId="1805538367">
    <w:abstractNumId w:val="4"/>
  </w:num>
  <w:num w:numId="46" w16cid:durableId="1155801859">
    <w:abstractNumId w:val="21"/>
  </w:num>
  <w:num w:numId="47" w16cid:durableId="1093748592">
    <w:abstractNumId w:val="20"/>
  </w:num>
  <w:num w:numId="48" w16cid:durableId="15908933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mailMerge>
    <w:mainDocumentType w:val="formLetters"/>
    <w:dataType w:val="textFile"/>
    <w:activeRecord w:val="-1"/>
  </w:mailMerge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AC2"/>
    <w:rsid w:val="0000235F"/>
    <w:rsid w:val="00002D09"/>
    <w:rsid w:val="00006F85"/>
    <w:rsid w:val="00007E9A"/>
    <w:rsid w:val="00027629"/>
    <w:rsid w:val="000466AC"/>
    <w:rsid w:val="0007755B"/>
    <w:rsid w:val="00084823"/>
    <w:rsid w:val="000862BA"/>
    <w:rsid w:val="0008746D"/>
    <w:rsid w:val="0009234B"/>
    <w:rsid w:val="000C7819"/>
    <w:rsid w:val="000D0433"/>
    <w:rsid w:val="000D0BA8"/>
    <w:rsid w:val="000D7ADE"/>
    <w:rsid w:val="000E74C1"/>
    <w:rsid w:val="000F5484"/>
    <w:rsid w:val="000F6DD7"/>
    <w:rsid w:val="00104516"/>
    <w:rsid w:val="001049AA"/>
    <w:rsid w:val="001054AE"/>
    <w:rsid w:val="00123CAF"/>
    <w:rsid w:val="00131A29"/>
    <w:rsid w:val="0013514D"/>
    <w:rsid w:val="00141A6B"/>
    <w:rsid w:val="00142AC2"/>
    <w:rsid w:val="00164F4F"/>
    <w:rsid w:val="00166F88"/>
    <w:rsid w:val="00181B20"/>
    <w:rsid w:val="00195461"/>
    <w:rsid w:val="001B18FE"/>
    <w:rsid w:val="001C3D06"/>
    <w:rsid w:val="001E75DA"/>
    <w:rsid w:val="001F363D"/>
    <w:rsid w:val="001F7B19"/>
    <w:rsid w:val="00205A81"/>
    <w:rsid w:val="002121FD"/>
    <w:rsid w:val="00214FD5"/>
    <w:rsid w:val="00216689"/>
    <w:rsid w:val="00220FA4"/>
    <w:rsid w:val="00223D68"/>
    <w:rsid w:val="00236DA2"/>
    <w:rsid w:val="00250A6A"/>
    <w:rsid w:val="00252EF1"/>
    <w:rsid w:val="00253F6A"/>
    <w:rsid w:val="00255387"/>
    <w:rsid w:val="00260755"/>
    <w:rsid w:val="002663E7"/>
    <w:rsid w:val="002716AF"/>
    <w:rsid w:val="00287FE3"/>
    <w:rsid w:val="00291BA7"/>
    <w:rsid w:val="002A06ED"/>
    <w:rsid w:val="002A2029"/>
    <w:rsid w:val="002A21D0"/>
    <w:rsid w:val="002A34AF"/>
    <w:rsid w:val="002A35E8"/>
    <w:rsid w:val="002B50F4"/>
    <w:rsid w:val="002B6FDC"/>
    <w:rsid w:val="002C4837"/>
    <w:rsid w:val="002C6FB0"/>
    <w:rsid w:val="002D757F"/>
    <w:rsid w:val="002E128C"/>
    <w:rsid w:val="002E51C6"/>
    <w:rsid w:val="002E6939"/>
    <w:rsid w:val="002F6BC2"/>
    <w:rsid w:val="002F7AA9"/>
    <w:rsid w:val="00311CAA"/>
    <w:rsid w:val="003124EE"/>
    <w:rsid w:val="0035223F"/>
    <w:rsid w:val="003549CB"/>
    <w:rsid w:val="00364366"/>
    <w:rsid w:val="00364553"/>
    <w:rsid w:val="00365E1D"/>
    <w:rsid w:val="00377307"/>
    <w:rsid w:val="00377FEC"/>
    <w:rsid w:val="00383272"/>
    <w:rsid w:val="00387FA5"/>
    <w:rsid w:val="003922F2"/>
    <w:rsid w:val="0039307F"/>
    <w:rsid w:val="0039502A"/>
    <w:rsid w:val="00395F85"/>
    <w:rsid w:val="003A0542"/>
    <w:rsid w:val="003A66D6"/>
    <w:rsid w:val="003D2A92"/>
    <w:rsid w:val="003E0636"/>
    <w:rsid w:val="003E163D"/>
    <w:rsid w:val="003F37BE"/>
    <w:rsid w:val="00403D5C"/>
    <w:rsid w:val="00420AAC"/>
    <w:rsid w:val="004266D8"/>
    <w:rsid w:val="00427F6B"/>
    <w:rsid w:val="004408D2"/>
    <w:rsid w:val="00454CA0"/>
    <w:rsid w:val="00462515"/>
    <w:rsid w:val="00464363"/>
    <w:rsid w:val="00476AF5"/>
    <w:rsid w:val="00486718"/>
    <w:rsid w:val="0048754A"/>
    <w:rsid w:val="004969A7"/>
    <w:rsid w:val="004B4071"/>
    <w:rsid w:val="004C4B1A"/>
    <w:rsid w:val="004D6F52"/>
    <w:rsid w:val="004E4097"/>
    <w:rsid w:val="004E41E6"/>
    <w:rsid w:val="004F5301"/>
    <w:rsid w:val="005250EF"/>
    <w:rsid w:val="00532CB5"/>
    <w:rsid w:val="00534497"/>
    <w:rsid w:val="00534951"/>
    <w:rsid w:val="0055690A"/>
    <w:rsid w:val="0055746A"/>
    <w:rsid w:val="0056160E"/>
    <w:rsid w:val="00575576"/>
    <w:rsid w:val="005842CE"/>
    <w:rsid w:val="0058445B"/>
    <w:rsid w:val="00585CC5"/>
    <w:rsid w:val="00594B7F"/>
    <w:rsid w:val="005B1D35"/>
    <w:rsid w:val="005B2D85"/>
    <w:rsid w:val="005B5F21"/>
    <w:rsid w:val="005D1272"/>
    <w:rsid w:val="005D4A6C"/>
    <w:rsid w:val="005E216D"/>
    <w:rsid w:val="005F3428"/>
    <w:rsid w:val="005F75B1"/>
    <w:rsid w:val="00602C8B"/>
    <w:rsid w:val="00617698"/>
    <w:rsid w:val="006176C4"/>
    <w:rsid w:val="0063255B"/>
    <w:rsid w:val="00641FFE"/>
    <w:rsid w:val="00647D4B"/>
    <w:rsid w:val="00664C5F"/>
    <w:rsid w:val="00680821"/>
    <w:rsid w:val="00681EC6"/>
    <w:rsid w:val="006A4319"/>
    <w:rsid w:val="006B7A9D"/>
    <w:rsid w:val="006C0C2A"/>
    <w:rsid w:val="006C386F"/>
    <w:rsid w:val="007170D3"/>
    <w:rsid w:val="007229F5"/>
    <w:rsid w:val="00736425"/>
    <w:rsid w:val="00743C6A"/>
    <w:rsid w:val="00752508"/>
    <w:rsid w:val="007555F6"/>
    <w:rsid w:val="00763956"/>
    <w:rsid w:val="00784ECC"/>
    <w:rsid w:val="007A3204"/>
    <w:rsid w:val="007A364C"/>
    <w:rsid w:val="007B1458"/>
    <w:rsid w:val="007B195D"/>
    <w:rsid w:val="007B3A8B"/>
    <w:rsid w:val="007B5B2A"/>
    <w:rsid w:val="007C2A75"/>
    <w:rsid w:val="007D2969"/>
    <w:rsid w:val="007D3395"/>
    <w:rsid w:val="007D4788"/>
    <w:rsid w:val="007E4441"/>
    <w:rsid w:val="007E45F2"/>
    <w:rsid w:val="007F0E8B"/>
    <w:rsid w:val="007F44C2"/>
    <w:rsid w:val="008040A3"/>
    <w:rsid w:val="0080483E"/>
    <w:rsid w:val="0080783D"/>
    <w:rsid w:val="00820EAD"/>
    <w:rsid w:val="008214B0"/>
    <w:rsid w:val="00826E4E"/>
    <w:rsid w:val="00831450"/>
    <w:rsid w:val="008354A1"/>
    <w:rsid w:val="0083769C"/>
    <w:rsid w:val="008454CA"/>
    <w:rsid w:val="0084553A"/>
    <w:rsid w:val="008466A2"/>
    <w:rsid w:val="00850717"/>
    <w:rsid w:val="00857B8B"/>
    <w:rsid w:val="00860FD6"/>
    <w:rsid w:val="008708FD"/>
    <w:rsid w:val="008A148B"/>
    <w:rsid w:val="008A42FE"/>
    <w:rsid w:val="008A4407"/>
    <w:rsid w:val="008C357B"/>
    <w:rsid w:val="008C3F99"/>
    <w:rsid w:val="008C57C6"/>
    <w:rsid w:val="008D3DF0"/>
    <w:rsid w:val="008D6EC0"/>
    <w:rsid w:val="008F1C79"/>
    <w:rsid w:val="008F3587"/>
    <w:rsid w:val="008F5F14"/>
    <w:rsid w:val="00910246"/>
    <w:rsid w:val="0091283A"/>
    <w:rsid w:val="00915834"/>
    <w:rsid w:val="00924D43"/>
    <w:rsid w:val="00935C34"/>
    <w:rsid w:val="00935DD8"/>
    <w:rsid w:val="0093682D"/>
    <w:rsid w:val="0093792C"/>
    <w:rsid w:val="00942DBF"/>
    <w:rsid w:val="009459D9"/>
    <w:rsid w:val="00945DC4"/>
    <w:rsid w:val="009660AB"/>
    <w:rsid w:val="009746C9"/>
    <w:rsid w:val="00982107"/>
    <w:rsid w:val="00991B91"/>
    <w:rsid w:val="009920D6"/>
    <w:rsid w:val="009A581C"/>
    <w:rsid w:val="009B1BCF"/>
    <w:rsid w:val="009B1EE4"/>
    <w:rsid w:val="009B6BBC"/>
    <w:rsid w:val="009C264A"/>
    <w:rsid w:val="009C7ECB"/>
    <w:rsid w:val="009D1D5E"/>
    <w:rsid w:val="009D2B0E"/>
    <w:rsid w:val="009E0651"/>
    <w:rsid w:val="009E464B"/>
    <w:rsid w:val="009F1EB7"/>
    <w:rsid w:val="00A01D2E"/>
    <w:rsid w:val="00A03D08"/>
    <w:rsid w:val="00A24486"/>
    <w:rsid w:val="00A2474E"/>
    <w:rsid w:val="00A51BED"/>
    <w:rsid w:val="00A71E11"/>
    <w:rsid w:val="00A83E46"/>
    <w:rsid w:val="00A86648"/>
    <w:rsid w:val="00AB2C13"/>
    <w:rsid w:val="00AC156C"/>
    <w:rsid w:val="00AD38B0"/>
    <w:rsid w:val="00AE0E47"/>
    <w:rsid w:val="00B02606"/>
    <w:rsid w:val="00B12B41"/>
    <w:rsid w:val="00B306C6"/>
    <w:rsid w:val="00B311DC"/>
    <w:rsid w:val="00B52300"/>
    <w:rsid w:val="00B75EA5"/>
    <w:rsid w:val="00B85307"/>
    <w:rsid w:val="00B8737D"/>
    <w:rsid w:val="00B96AB5"/>
    <w:rsid w:val="00BA0856"/>
    <w:rsid w:val="00BB49A5"/>
    <w:rsid w:val="00BD0519"/>
    <w:rsid w:val="00BD181A"/>
    <w:rsid w:val="00BF3F06"/>
    <w:rsid w:val="00C05094"/>
    <w:rsid w:val="00C26ED7"/>
    <w:rsid w:val="00C3236D"/>
    <w:rsid w:val="00C3415D"/>
    <w:rsid w:val="00C42B74"/>
    <w:rsid w:val="00C46DB9"/>
    <w:rsid w:val="00C51CBB"/>
    <w:rsid w:val="00C603A1"/>
    <w:rsid w:val="00C64FBF"/>
    <w:rsid w:val="00C71285"/>
    <w:rsid w:val="00C92F32"/>
    <w:rsid w:val="00CA3D38"/>
    <w:rsid w:val="00CA641C"/>
    <w:rsid w:val="00CA7045"/>
    <w:rsid w:val="00CB4B18"/>
    <w:rsid w:val="00CC185D"/>
    <w:rsid w:val="00CC7DCE"/>
    <w:rsid w:val="00CD7269"/>
    <w:rsid w:val="00CE5BD3"/>
    <w:rsid w:val="00CF1E56"/>
    <w:rsid w:val="00CF3A86"/>
    <w:rsid w:val="00D1067F"/>
    <w:rsid w:val="00D133A1"/>
    <w:rsid w:val="00D156E3"/>
    <w:rsid w:val="00D266B1"/>
    <w:rsid w:val="00D27B0A"/>
    <w:rsid w:val="00D54639"/>
    <w:rsid w:val="00D66DC0"/>
    <w:rsid w:val="00D74443"/>
    <w:rsid w:val="00D803A8"/>
    <w:rsid w:val="00D928CD"/>
    <w:rsid w:val="00DB2A75"/>
    <w:rsid w:val="00DB6EED"/>
    <w:rsid w:val="00DC3FA1"/>
    <w:rsid w:val="00DC4F74"/>
    <w:rsid w:val="00DD0F35"/>
    <w:rsid w:val="00DD37FF"/>
    <w:rsid w:val="00DE1568"/>
    <w:rsid w:val="00DE5BB6"/>
    <w:rsid w:val="00E263F6"/>
    <w:rsid w:val="00E26531"/>
    <w:rsid w:val="00E30E57"/>
    <w:rsid w:val="00E357F6"/>
    <w:rsid w:val="00E362F3"/>
    <w:rsid w:val="00E43812"/>
    <w:rsid w:val="00E4698C"/>
    <w:rsid w:val="00E4716F"/>
    <w:rsid w:val="00E555ED"/>
    <w:rsid w:val="00E627BE"/>
    <w:rsid w:val="00E63152"/>
    <w:rsid w:val="00E66793"/>
    <w:rsid w:val="00E72BC5"/>
    <w:rsid w:val="00E75422"/>
    <w:rsid w:val="00E77B5C"/>
    <w:rsid w:val="00E83262"/>
    <w:rsid w:val="00E834E7"/>
    <w:rsid w:val="00E8411A"/>
    <w:rsid w:val="00EA0D20"/>
    <w:rsid w:val="00EA15A3"/>
    <w:rsid w:val="00EA2D33"/>
    <w:rsid w:val="00EB0798"/>
    <w:rsid w:val="00EB1C19"/>
    <w:rsid w:val="00EB6CF2"/>
    <w:rsid w:val="00EC6EA9"/>
    <w:rsid w:val="00ED698E"/>
    <w:rsid w:val="00ED735C"/>
    <w:rsid w:val="00ED7D74"/>
    <w:rsid w:val="00EE6163"/>
    <w:rsid w:val="00EE7886"/>
    <w:rsid w:val="00F070A7"/>
    <w:rsid w:val="00F23EB3"/>
    <w:rsid w:val="00F52EFF"/>
    <w:rsid w:val="00F63CF6"/>
    <w:rsid w:val="00F64B72"/>
    <w:rsid w:val="00F64EAE"/>
    <w:rsid w:val="00F73111"/>
    <w:rsid w:val="00F7327C"/>
    <w:rsid w:val="00F77090"/>
    <w:rsid w:val="00F84D49"/>
    <w:rsid w:val="00F873D9"/>
    <w:rsid w:val="00F90A44"/>
    <w:rsid w:val="00F91F6D"/>
    <w:rsid w:val="00FA08AC"/>
    <w:rsid w:val="00FA27B0"/>
    <w:rsid w:val="00FC38C0"/>
    <w:rsid w:val="00FC6482"/>
    <w:rsid w:val="00FD03EB"/>
    <w:rsid w:val="00FD45E4"/>
    <w:rsid w:val="00FD7314"/>
    <w:rsid w:val="00FE61E1"/>
    <w:rsid w:val="00F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97076"/>
  <w14:defaultImageDpi w14:val="0"/>
  <w15:docId w15:val="{8A1EFFCC-9442-40C7-AC8F-F3C53EEC7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pPr>
      <w:spacing w:before="64"/>
      <w:ind w:left="113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1"/>
    <w:qFormat/>
    <w:pPr>
      <w:ind w:left="883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18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hAnsi="Calibri Light" w:cs="Times New Roman"/>
      <w:b/>
      <w:kern w:val="32"/>
      <w:sz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hAnsi="Calibri Light" w:cs="Times New Roman"/>
      <w:b/>
      <w:i/>
      <w:sz w:val="28"/>
    </w:rPr>
  </w:style>
  <w:style w:type="paragraph" w:styleId="a3">
    <w:name w:val="Body Text"/>
    <w:basedOn w:val="a"/>
    <w:link w:val="a4"/>
    <w:uiPriority w:val="1"/>
    <w:qFormat/>
    <w:pPr>
      <w:ind w:left="113"/>
    </w:pPr>
  </w:style>
  <w:style w:type="character" w:customStyle="1" w:styleId="a4">
    <w:name w:val="Основной текст Знак"/>
    <w:link w:val="a3"/>
    <w:uiPriority w:val="99"/>
    <w:semiHidden/>
    <w:locked/>
    <w:rPr>
      <w:rFonts w:ascii="Times New Roman" w:hAnsi="Times New Roman" w:cs="Times New Roman"/>
      <w:sz w:val="24"/>
    </w:rPr>
  </w:style>
  <w:style w:type="paragraph" w:styleId="a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EE788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locked/>
    <w:rsid w:val="00EE7886"/>
    <w:rPr>
      <w:rFonts w:ascii="Times New Roman" w:hAnsi="Times New Roman" w:cs="Times New Roman"/>
      <w:sz w:val="24"/>
    </w:rPr>
  </w:style>
  <w:style w:type="paragraph" w:styleId="a8">
    <w:name w:val="footer"/>
    <w:basedOn w:val="a"/>
    <w:link w:val="a9"/>
    <w:uiPriority w:val="99"/>
    <w:unhideWhenUsed/>
    <w:rsid w:val="00EE788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locked/>
    <w:rsid w:val="00EE7886"/>
    <w:rPr>
      <w:rFonts w:ascii="Times New Roman" w:hAnsi="Times New Roman" w:cs="Times New Roman"/>
      <w:sz w:val="24"/>
    </w:rPr>
  </w:style>
  <w:style w:type="table" w:styleId="aa">
    <w:name w:val="Table Grid"/>
    <w:basedOn w:val="a1"/>
    <w:uiPriority w:val="59"/>
    <w:rsid w:val="00FA27B0"/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553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character" w:styleId="ab">
    <w:name w:val="Hyperlink"/>
    <w:uiPriority w:val="99"/>
    <w:unhideWhenUsed/>
    <w:rsid w:val="00462515"/>
    <w:rPr>
      <w:rFonts w:cs="Times New Roman"/>
      <w:color w:val="0000FF"/>
      <w:u w:val="single"/>
    </w:rPr>
  </w:style>
  <w:style w:type="character" w:customStyle="1" w:styleId="patenturlparttext">
    <w:name w:val="patent_url_part_text"/>
    <w:basedOn w:val="a0"/>
    <w:rsid w:val="00253F6A"/>
  </w:style>
  <w:style w:type="character" w:customStyle="1" w:styleId="marked-element">
    <w:name w:val="marked-element"/>
    <w:basedOn w:val="a0"/>
    <w:rsid w:val="00253F6A"/>
  </w:style>
  <w:style w:type="character" w:customStyle="1" w:styleId="11">
    <w:name w:val="Заголовок1"/>
    <w:basedOn w:val="a0"/>
    <w:rsid w:val="00E627BE"/>
  </w:style>
  <w:style w:type="paragraph" w:styleId="ac">
    <w:name w:val="Normal (Web)"/>
    <w:basedOn w:val="a"/>
    <w:uiPriority w:val="99"/>
    <w:semiHidden/>
    <w:unhideWhenUsed/>
    <w:rsid w:val="00E4698C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1B18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d">
    <w:name w:val="Grid Table Light"/>
    <w:basedOn w:val="a1"/>
    <w:uiPriority w:val="40"/>
    <w:rsid w:val="001B18F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Gen0">
    <w:name w:val="StGen0"/>
    <w:basedOn w:val="a1"/>
    <w:rsid w:val="006C386F"/>
    <w:pPr>
      <w:spacing w:after="120"/>
    </w:pPr>
    <w:rPr>
      <w:rFonts w:eastAsia="Calibri"/>
      <w:sz w:val="22"/>
      <w:szCs w:val="22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764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67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5352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89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50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93895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3381439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95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9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5799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9786311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47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8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6870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070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0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9597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4301642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117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4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89463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5745548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598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56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1845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7962496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983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4162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476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7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2295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9757134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73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2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11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130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16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6856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5673321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0064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51005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908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8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823079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1412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1019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5382792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702145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83910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62157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4364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408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2133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9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46865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9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3260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6260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3391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5277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81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075690">
                                  <w:marLeft w:val="-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1304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73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5538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94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2335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32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2942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89873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390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2709104">
                                  <w:marLeft w:val="-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3385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5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9155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7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4126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1345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10410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5279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106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9986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826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6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4114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8892789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27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0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92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60136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2362944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420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4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96259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176798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53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356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19" w:color="auto"/>
          </w:divBdr>
          <w:divsChild>
            <w:div w:id="990137959">
              <w:marLeft w:val="0"/>
              <w:marRight w:val="0"/>
              <w:marTop w:val="0"/>
              <w:marBottom w:val="15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551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3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7767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2213402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781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19" w:color="auto"/>
          </w:divBdr>
          <w:divsChild>
            <w:div w:id="1700154943">
              <w:marLeft w:val="0"/>
              <w:marRight w:val="0"/>
              <w:marTop w:val="0"/>
              <w:marBottom w:val="15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094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51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75240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911524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74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7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66312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1019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763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06130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  <w:div w:id="915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223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83989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076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9163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  <w:div w:id="14141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9128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8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7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2465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2693902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677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6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03251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9545934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763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69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2180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8856154">
                  <w:marLeft w:val="0"/>
                  <w:marRight w:val="0"/>
                  <w:marTop w:val="150"/>
                  <w:marBottom w:val="75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966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3273">
          <w:marLeft w:val="0"/>
          <w:marRight w:val="0"/>
          <w:marTop w:val="150"/>
          <w:marBottom w:val="75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746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&#1053;&#1072;&#1089;&#1090;&#1088;&#1072;&#1080;&#1074;&#1072;&#1077;&#1084;&#1099;&#1077;%20&#1096;&#1072;&#1073;&#1083;&#1086;&#1085;&#1099;%20Office\&#1060;&#1057;&#1040;%20&#1047;&#1072;&#1093;&#1072;&#1088;&#1086;&#1074;%20&#1040;.&#1055;.%20&#1040;&#1057;&#1079;193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92F70-6672-4F84-9483-8DDD790F9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ФСА Захаров А.П. АСз193</Template>
  <TotalTime>12</TotalTime>
  <Pages>6</Pages>
  <Words>234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Links>
    <vt:vector size="360" baseType="variant">
      <vt:variant>
        <vt:i4>4390987</vt:i4>
      </vt:variant>
      <vt:variant>
        <vt:i4>177</vt:i4>
      </vt:variant>
      <vt:variant>
        <vt:i4>0</vt:i4>
      </vt:variant>
      <vt:variant>
        <vt:i4>5</vt:i4>
      </vt:variant>
      <vt:variant>
        <vt:lpwstr>http://www.wipo.int/</vt:lpwstr>
      </vt:variant>
      <vt:variant>
        <vt:lpwstr/>
      </vt:variant>
      <vt:variant>
        <vt:i4>6684728</vt:i4>
      </vt:variant>
      <vt:variant>
        <vt:i4>174</vt:i4>
      </vt:variant>
      <vt:variant>
        <vt:i4>0</vt:i4>
      </vt:variant>
      <vt:variant>
        <vt:i4>5</vt:i4>
      </vt:variant>
      <vt:variant>
        <vt:lpwstr>http://www.fips.ru/</vt:lpwstr>
      </vt:variant>
      <vt:variant>
        <vt:lpwstr/>
      </vt:variant>
      <vt:variant>
        <vt:i4>4784138</vt:i4>
      </vt:variant>
      <vt:variant>
        <vt:i4>171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168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7471161</vt:i4>
      </vt:variant>
      <vt:variant>
        <vt:i4>165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http://www1.fips.ru/publication-web/classification/mpk?view=detail&amp;amp;symbol=H04B</vt:lpwstr>
      </vt:variant>
      <vt:variant>
        <vt:lpwstr/>
      </vt:variant>
      <vt:variant>
        <vt:i4>7471161</vt:i4>
      </vt:variant>
      <vt:variant>
        <vt:i4>162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http://www1.fips.ru/publication-web/classification/mpk?view=detail&amp;amp;symbol=H04B</vt:lpwstr>
      </vt:variant>
      <vt:variant>
        <vt:lpwstr/>
      </vt:variant>
      <vt:variant>
        <vt:i4>6750265</vt:i4>
      </vt:variant>
      <vt:variant>
        <vt:i4>159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http://www1.fips.ru/publication-web/classification/mpk?view=detail&amp;amp;symbol=H04W</vt:lpwstr>
      </vt:variant>
      <vt:variant>
        <vt:lpwstr/>
      </vt:variant>
      <vt:variant>
        <vt:i4>6750265</vt:i4>
      </vt:variant>
      <vt:variant>
        <vt:i4>156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http://www1.fips.ru/publication-web/classification/mpk?view=detail&amp;amp;symbol=H04W</vt:lpwstr>
      </vt:variant>
      <vt:variant>
        <vt:lpwstr/>
      </vt:variant>
      <vt:variant>
        <vt:i4>6750265</vt:i4>
      </vt:variant>
      <vt:variant>
        <vt:i4>153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http://www1.fips.ru/publication-web/classification/mpk?view=detail&amp;amp;symbol=H04W</vt:lpwstr>
      </vt:variant>
      <vt:variant>
        <vt:lpwstr/>
      </vt:variant>
      <vt:variant>
        <vt:i4>6357044</vt:i4>
      </vt:variant>
      <vt:variant>
        <vt:i4>150</vt:i4>
      </vt:variant>
      <vt:variant>
        <vt:i4>0</vt:i4>
      </vt:variant>
      <vt:variant>
        <vt:i4>5</vt:i4>
      </vt:variant>
      <vt:variant>
        <vt:lpwstr>http://www1.fips.ru/publication-web/classification/mpk?view=detail&amp;amp;symbol=G06Q</vt:lpwstr>
      </vt:variant>
      <vt:variant>
        <vt:lpwstr/>
      </vt:variant>
      <vt:variant>
        <vt:i4>6357044</vt:i4>
      </vt:variant>
      <vt:variant>
        <vt:i4>147</vt:i4>
      </vt:variant>
      <vt:variant>
        <vt:i4>0</vt:i4>
      </vt:variant>
      <vt:variant>
        <vt:i4>5</vt:i4>
      </vt:variant>
      <vt:variant>
        <vt:lpwstr>http://www1.fips.ru/publication-web/classification/mpk?view=detail&amp;amp;symbol=G06Q</vt:lpwstr>
      </vt:variant>
      <vt:variant>
        <vt:lpwstr/>
      </vt:variant>
      <vt:variant>
        <vt:i4>6357044</vt:i4>
      </vt:variant>
      <vt:variant>
        <vt:i4>144</vt:i4>
      </vt:variant>
      <vt:variant>
        <vt:i4>0</vt:i4>
      </vt:variant>
      <vt:variant>
        <vt:i4>5</vt:i4>
      </vt:variant>
      <vt:variant>
        <vt:lpwstr>http://www1.fips.ru/publication-web/classification/mpk?view=detail&amp;amp;symbol=G06Q</vt:lpwstr>
      </vt:variant>
      <vt:variant>
        <vt:lpwstr/>
      </vt:variant>
      <vt:variant>
        <vt:i4>6029368</vt:i4>
      </vt:variant>
      <vt:variant>
        <vt:i4>141</vt:i4>
      </vt:variant>
      <vt:variant>
        <vt:i4>0</vt:i4>
      </vt:variant>
      <vt:variant>
        <vt:i4>5</vt:i4>
      </vt:variant>
      <vt:variant>
        <vt:lpwstr>http://new.fips.ru/registers-doc-view/fips_servlet?DB=RUPATAP&amp;amp;DocNumber=2019137112&amp;amp;TypeFile=html</vt:lpwstr>
      </vt:variant>
      <vt:variant>
        <vt:lpwstr/>
      </vt:variant>
      <vt:variant>
        <vt:i4>4784138</vt:i4>
      </vt:variant>
      <vt:variant>
        <vt:i4>138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135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7471161</vt:i4>
      </vt:variant>
      <vt:variant>
        <vt:i4>132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http://www1.fips.ru/publication-web/classification/mpk?view=detail&amp;amp;symbol=H04B</vt:lpwstr>
      </vt:variant>
      <vt:variant>
        <vt:lpwstr/>
      </vt:variant>
      <vt:variant>
        <vt:i4>7471161</vt:i4>
      </vt:variant>
      <vt:variant>
        <vt:i4>129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http://www1.fips.ru/publication-web/classification/mpk?view=detail&amp;amp;symbol=H04B</vt:lpwstr>
      </vt:variant>
      <vt:variant>
        <vt:lpwstr/>
      </vt:variant>
      <vt:variant>
        <vt:i4>6750265</vt:i4>
      </vt:variant>
      <vt:variant>
        <vt:i4>126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http://www1.fips.ru/publication-web/classification/mpk?view=detail&amp;amp;symbol=H04W</vt:lpwstr>
      </vt:variant>
      <vt:variant>
        <vt:lpwstr/>
      </vt:variant>
      <vt:variant>
        <vt:i4>6750265</vt:i4>
      </vt:variant>
      <vt:variant>
        <vt:i4>123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http://www1.fips.ru/publication-web/classification/mpk?view=detail&amp;amp;symbol=H04W</vt:lpwstr>
      </vt:variant>
      <vt:variant>
        <vt:lpwstr/>
      </vt:variant>
      <vt:variant>
        <vt:i4>6750265</vt:i4>
      </vt:variant>
      <vt:variant>
        <vt:i4>120</vt:i4>
      </vt:variant>
      <vt:variant>
        <vt:i4>0</vt:i4>
      </vt:variant>
      <vt:variant>
        <vt:i4>5</vt:i4>
      </vt:variant>
      <vt:variant>
        <vt:lpwstr>http://www1.fips.ru/publication-web/classification/mpk?view=detail&amp;amp;symbol=H04W</vt:lpwstr>
      </vt:variant>
      <vt:variant>
        <vt:lpwstr/>
      </vt:variant>
      <vt:variant>
        <vt:i4>6357044</vt:i4>
      </vt:variant>
      <vt:variant>
        <vt:i4>117</vt:i4>
      </vt:variant>
      <vt:variant>
        <vt:i4>0</vt:i4>
      </vt:variant>
      <vt:variant>
        <vt:i4>5</vt:i4>
      </vt:variant>
      <vt:variant>
        <vt:lpwstr>http://www1.fips.ru/publication-web/classification/mpk?view=detail&amp;amp;symbol=G06Q</vt:lpwstr>
      </vt:variant>
      <vt:variant>
        <vt:lpwstr/>
      </vt:variant>
      <vt:variant>
        <vt:i4>6357044</vt:i4>
      </vt:variant>
      <vt:variant>
        <vt:i4>114</vt:i4>
      </vt:variant>
      <vt:variant>
        <vt:i4>0</vt:i4>
      </vt:variant>
      <vt:variant>
        <vt:i4>5</vt:i4>
      </vt:variant>
      <vt:variant>
        <vt:lpwstr>http://www1.fips.ru/publication-web/classification/mpk?view=detail&amp;amp;symbol=G06Q</vt:lpwstr>
      </vt:variant>
      <vt:variant>
        <vt:lpwstr/>
      </vt:variant>
      <vt:variant>
        <vt:i4>6357044</vt:i4>
      </vt:variant>
      <vt:variant>
        <vt:i4>111</vt:i4>
      </vt:variant>
      <vt:variant>
        <vt:i4>0</vt:i4>
      </vt:variant>
      <vt:variant>
        <vt:i4>5</vt:i4>
      </vt:variant>
      <vt:variant>
        <vt:lpwstr>http://www1.fips.ru/publication-web/classification/mpk?view=detail&amp;amp;symbol=G06Q</vt:lpwstr>
      </vt:variant>
      <vt:variant>
        <vt:lpwstr/>
      </vt:variant>
      <vt:variant>
        <vt:i4>6029368</vt:i4>
      </vt:variant>
      <vt:variant>
        <vt:i4>108</vt:i4>
      </vt:variant>
      <vt:variant>
        <vt:i4>0</vt:i4>
      </vt:variant>
      <vt:variant>
        <vt:i4>5</vt:i4>
      </vt:variant>
      <vt:variant>
        <vt:lpwstr>http://new.fips.ru/registers-doc-view/fips_servlet?DB=RUPATAP&amp;amp;DocNumber=2019137112&amp;amp;TypeFile=html</vt:lpwstr>
      </vt:variant>
      <vt:variant>
        <vt:lpwstr/>
      </vt:variant>
      <vt:variant>
        <vt:i4>4784138</vt:i4>
      </vt:variant>
      <vt:variant>
        <vt:i4>105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102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7602228</vt:i4>
      </vt:variant>
      <vt:variant>
        <vt:i4>99</vt:i4>
      </vt:variant>
      <vt:variant>
        <vt:i4>0</vt:i4>
      </vt:variant>
      <vt:variant>
        <vt:i4>5</vt:i4>
      </vt:variant>
      <vt:variant>
        <vt:lpwstr>http://www1.fips.ru/publication-web/classification/mpk?view=detail&amp;amp;symbol=E04D</vt:lpwstr>
      </vt:variant>
      <vt:variant>
        <vt:lpwstr/>
      </vt:variant>
      <vt:variant>
        <vt:i4>7602228</vt:i4>
      </vt:variant>
      <vt:variant>
        <vt:i4>96</vt:i4>
      </vt:variant>
      <vt:variant>
        <vt:i4>0</vt:i4>
      </vt:variant>
      <vt:variant>
        <vt:i4>5</vt:i4>
      </vt:variant>
      <vt:variant>
        <vt:lpwstr>http://www1.fips.ru/publication-web/classification/mpk?view=detail&amp;amp;symbol=E04D</vt:lpwstr>
      </vt:variant>
      <vt:variant>
        <vt:lpwstr/>
      </vt:variant>
      <vt:variant>
        <vt:i4>7602228</vt:i4>
      </vt:variant>
      <vt:variant>
        <vt:i4>93</vt:i4>
      </vt:variant>
      <vt:variant>
        <vt:i4>0</vt:i4>
      </vt:variant>
      <vt:variant>
        <vt:i4>5</vt:i4>
      </vt:variant>
      <vt:variant>
        <vt:lpwstr>http://www1.fips.ru/publication-web/classification/mpk?view=detail&amp;amp;symbol=E04D</vt:lpwstr>
      </vt:variant>
      <vt:variant>
        <vt:lpwstr/>
      </vt:variant>
      <vt:variant>
        <vt:i4>5898289</vt:i4>
      </vt:variant>
      <vt:variant>
        <vt:i4>90</vt:i4>
      </vt:variant>
      <vt:variant>
        <vt:i4>0</vt:i4>
      </vt:variant>
      <vt:variant>
        <vt:i4>5</vt:i4>
      </vt:variant>
      <vt:variant>
        <vt:lpwstr>http://new.fips.ru/registers-doc-view/fips_servlet?DB=RUPATAP&amp;amp;DocNumber=2019127286&amp;amp;TypeFile=html</vt:lpwstr>
      </vt:variant>
      <vt:variant>
        <vt:lpwstr/>
      </vt:variant>
      <vt:variant>
        <vt:i4>4784138</vt:i4>
      </vt:variant>
      <vt:variant>
        <vt:i4>87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84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7929908</vt:i4>
      </vt:variant>
      <vt:variant>
        <vt:i4>81</vt:i4>
      </vt:variant>
      <vt:variant>
        <vt:i4>0</vt:i4>
      </vt:variant>
      <vt:variant>
        <vt:i4>5</vt:i4>
      </vt:variant>
      <vt:variant>
        <vt:lpwstr>http://www1.fips.ru/publication-web/classification/mpk?view=detail&amp;amp;symbol=B23K</vt:lpwstr>
      </vt:variant>
      <vt:variant>
        <vt:lpwstr/>
      </vt:variant>
      <vt:variant>
        <vt:i4>7929908</vt:i4>
      </vt:variant>
      <vt:variant>
        <vt:i4>78</vt:i4>
      </vt:variant>
      <vt:variant>
        <vt:i4>0</vt:i4>
      </vt:variant>
      <vt:variant>
        <vt:i4>5</vt:i4>
      </vt:variant>
      <vt:variant>
        <vt:lpwstr>http://www1.fips.ru/publication-web/classification/mpk?view=detail&amp;amp;symbol=B23K</vt:lpwstr>
      </vt:variant>
      <vt:variant>
        <vt:lpwstr/>
      </vt:variant>
      <vt:variant>
        <vt:i4>5242930</vt:i4>
      </vt:variant>
      <vt:variant>
        <vt:i4>75</vt:i4>
      </vt:variant>
      <vt:variant>
        <vt:i4>0</vt:i4>
      </vt:variant>
      <vt:variant>
        <vt:i4>5</vt:i4>
      </vt:variant>
      <vt:variant>
        <vt:lpwstr>http://new.fips.ru/registers-doc-view/fips_servlet?DB=RUPATAP&amp;amp;DocNumber=2021127187&amp;amp;TypeFile=html</vt:lpwstr>
      </vt:variant>
      <vt:variant>
        <vt:lpwstr/>
      </vt:variant>
      <vt:variant>
        <vt:i4>4784138</vt:i4>
      </vt:variant>
      <vt:variant>
        <vt:i4>72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69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8257587</vt:i4>
      </vt:variant>
      <vt:variant>
        <vt:i4>66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http://www1.fips.ru/publication-web/classification/mpk?view=detail&amp;amp;symbol=G01N</vt:lpwstr>
      </vt:variant>
      <vt:variant>
        <vt:lpwstr/>
      </vt:variant>
      <vt:variant>
        <vt:i4>8257587</vt:i4>
      </vt:variant>
      <vt:variant>
        <vt:i4>63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http://www1.fips.ru/publication-web/classification/mpk?view=detail&amp;amp;symbol=G01N</vt:lpwstr>
      </vt:variant>
      <vt:variant>
        <vt:lpwstr/>
      </vt:variant>
      <vt:variant>
        <vt:i4>2293840</vt:i4>
      </vt:variant>
      <vt:variant>
        <vt:i4>60</vt:i4>
      </vt:variant>
      <vt:variant>
        <vt:i4>0</vt:i4>
      </vt:variant>
      <vt:variant>
        <vt:i4>5</vt:i4>
      </vt:variant>
      <vt:variant>
        <vt:lpwstr>http://new.fips.ru/registers-doc-view/fips_servlet?DB=RUPMAP&amp;amp;DocNumber=2021121739&amp;amp;TypeFile=html</vt:lpwstr>
      </vt:variant>
      <vt:variant>
        <vt:lpwstr/>
      </vt:variant>
      <vt:variant>
        <vt:i4>4784138</vt:i4>
      </vt:variant>
      <vt:variant>
        <vt:i4>57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54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8257587</vt:i4>
      </vt:variant>
      <vt:variant>
        <vt:i4>51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http://www1.fips.ru/publication-web/classification/mpk?view=detail&amp;amp;symbol=G01N</vt:lpwstr>
      </vt:variant>
      <vt:variant>
        <vt:lpwstr/>
      </vt:variant>
      <vt:variant>
        <vt:i4>8257587</vt:i4>
      </vt:variant>
      <vt:variant>
        <vt:i4>48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http://www1.fips.ru/publication-web/classification/mpk?view=detail&amp;amp;symbol=G01N</vt:lpwstr>
      </vt:variant>
      <vt:variant>
        <vt:lpwstr/>
      </vt:variant>
      <vt:variant>
        <vt:i4>2490460</vt:i4>
      </vt:variant>
      <vt:variant>
        <vt:i4>45</vt:i4>
      </vt:variant>
      <vt:variant>
        <vt:i4>0</vt:i4>
      </vt:variant>
      <vt:variant>
        <vt:i4>5</vt:i4>
      </vt:variant>
      <vt:variant>
        <vt:lpwstr>http://new.fips.ru/registers-doc-view/fips_servlet?DB=RUPMAP&amp;amp;DocNumber=2021116716&amp;amp;TypeFile=html</vt:lpwstr>
      </vt:variant>
      <vt:variant>
        <vt:lpwstr/>
      </vt:variant>
      <vt:variant>
        <vt:i4>4784138</vt:i4>
      </vt:variant>
      <vt:variant>
        <vt:i4>42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39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8192051</vt:i4>
      </vt:variant>
      <vt:variant>
        <vt:i4>36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http://www1.fips.ru/publication-web/classification/mpk?view=detail&amp;amp;symbol=G01M</vt:lpwstr>
      </vt:variant>
      <vt:variant>
        <vt:lpwstr/>
      </vt:variant>
      <vt:variant>
        <vt:i4>8192051</vt:i4>
      </vt:variant>
      <vt:variant>
        <vt:i4>33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http://www1.fips.ru/publication-web/classification/mpk?view=detail&amp;amp;symbol=G01M</vt:lpwstr>
      </vt:variant>
      <vt:variant>
        <vt:lpwstr/>
      </vt:variant>
      <vt:variant>
        <vt:i4>2359391</vt:i4>
      </vt:variant>
      <vt:variant>
        <vt:i4>30</vt:i4>
      </vt:variant>
      <vt:variant>
        <vt:i4>0</vt:i4>
      </vt:variant>
      <vt:variant>
        <vt:i4>5</vt:i4>
      </vt:variant>
      <vt:variant>
        <vt:lpwstr>http://new.fips.ru/registers-doc-view/fips_servlet?DB=RUPMAP&amp;amp;DocNumber=2021115705&amp;amp;TypeFile=html</vt:lpwstr>
      </vt:variant>
      <vt:variant>
        <vt:lpwstr/>
      </vt:variant>
      <vt:variant>
        <vt:i4>4784138</vt:i4>
      </vt:variant>
      <vt:variant>
        <vt:i4>27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24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7471156</vt:i4>
      </vt:variant>
      <vt:variant>
        <vt:i4>21</vt:i4>
      </vt:variant>
      <vt:variant>
        <vt:i4>0</vt:i4>
      </vt:variant>
      <vt:variant>
        <vt:i4>5</vt:i4>
      </vt:variant>
      <vt:variant>
        <vt:lpwstr>http://www1.fips.ru/publication-web/classification/mpk?view=detail&amp;amp;symbol=E04B</vt:lpwstr>
      </vt:variant>
      <vt:variant>
        <vt:lpwstr/>
      </vt:variant>
      <vt:variant>
        <vt:i4>7471156</vt:i4>
      </vt:variant>
      <vt:variant>
        <vt:i4>18</vt:i4>
      </vt:variant>
      <vt:variant>
        <vt:i4>0</vt:i4>
      </vt:variant>
      <vt:variant>
        <vt:i4>5</vt:i4>
      </vt:variant>
      <vt:variant>
        <vt:lpwstr>http://www1.fips.ru/publication-web/classification/mpk?view=detail&amp;amp;symbol=E04B</vt:lpwstr>
      </vt:variant>
      <vt:variant>
        <vt:lpwstr/>
      </vt:variant>
      <vt:variant>
        <vt:i4>5570623</vt:i4>
      </vt:variant>
      <vt:variant>
        <vt:i4>15</vt:i4>
      </vt:variant>
      <vt:variant>
        <vt:i4>0</vt:i4>
      </vt:variant>
      <vt:variant>
        <vt:i4>5</vt:i4>
      </vt:variant>
      <vt:variant>
        <vt:lpwstr>http://new.fips.ru/registers-doc-view/fips_servlet?DB=RUPATAP&amp;amp;DocNumber=2017140417&amp;amp;TypeFile=html</vt:lpwstr>
      </vt:variant>
      <vt:variant>
        <vt:lpwstr/>
      </vt:variant>
      <vt:variant>
        <vt:i4>4784138</vt:i4>
      </vt:variant>
      <vt:variant>
        <vt:i4>12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4784138</vt:i4>
      </vt:variant>
      <vt:variant>
        <vt:i4>9</vt:i4>
      </vt:variant>
      <vt:variant>
        <vt:i4>0</vt:i4>
      </vt:variant>
      <vt:variant>
        <vt:i4>5</vt:i4>
      </vt:variant>
      <vt:variant>
        <vt:lpwstr>http://www.fips.ru/iiss/docu</vt:lpwstr>
      </vt:variant>
      <vt:variant>
        <vt:lpwstr/>
      </vt:variant>
      <vt:variant>
        <vt:i4>7471155</vt:i4>
      </vt:variant>
      <vt:variant>
        <vt:i4>6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http://www1.fips.ru/publication-web/classification/mpk?view=detail&amp;amp;symbol=G01B</vt:lpwstr>
      </vt:variant>
      <vt:variant>
        <vt:lpwstr/>
      </vt:variant>
      <vt:variant>
        <vt:i4>7471155</vt:i4>
      </vt:variant>
      <vt:variant>
        <vt:i4>3</vt:i4>
      </vt:variant>
      <vt:variant>
        <vt:i4>0</vt:i4>
      </vt:variant>
      <vt:variant>
        <vt:i4>5</vt:i4>
      </vt:variant>
      <vt:variant>
        <vt:lpwstr>http://www1.fips.ru/publication-web/classification/mpk?view=detail&amp;amp;symbol=G01B</vt:lpwstr>
      </vt:variant>
      <vt:variant>
        <vt:lpwstr/>
      </vt:variant>
      <vt:variant>
        <vt:i4>2490459</vt:i4>
      </vt:variant>
      <vt:variant>
        <vt:i4>0</vt:i4>
      </vt:variant>
      <vt:variant>
        <vt:i4>0</vt:i4>
      </vt:variant>
      <vt:variant>
        <vt:i4>5</vt:i4>
      </vt:variant>
      <vt:variant>
        <vt:lpwstr>http://new.fips.ru/registers-doc-view/fips_servlet?DB=RUPMAP&amp;amp;DocNumber=2023111662&amp;amp;TypeFile=html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Захар Чудновский</cp:lastModifiedBy>
  <cp:revision>5</cp:revision>
  <dcterms:created xsi:type="dcterms:W3CDTF">2025-10-02T15:52:00Z</dcterms:created>
  <dcterms:modified xsi:type="dcterms:W3CDTF">2025-10-22T18:08:00Z</dcterms:modified>
</cp:coreProperties>
</file>